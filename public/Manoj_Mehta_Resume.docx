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2DBA" w14:textId="77777777" w:rsidR="00B93DB3" w:rsidRDefault="00714FDB" w:rsidP="00A55870">
      <w:pPr>
        <w:pStyle w:val="divname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Manoj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Mehta</w:t>
      </w:r>
    </w:p>
    <w:p w14:paraId="7F3264CA" w14:textId="3A1B289F" w:rsidR="00273153" w:rsidRDefault="00714FDB">
      <w:pPr>
        <w:pStyle w:val="divaddress"/>
        <w:spacing w:before="100"/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meh.manoj@gmail.com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9496915115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Irvine, CA</w:t>
      </w:r>
    </w:p>
    <w:p w14:paraId="452C0C31" w14:textId="7BFB9FE7" w:rsidR="00B93DB3" w:rsidRDefault="00FC7C54">
      <w:pPr>
        <w:pStyle w:val="divaddress"/>
        <w:spacing w:before="100"/>
        <w:rPr>
          <w:rFonts w:ascii="Palatino Linotype" w:eastAsia="Palatino Linotype" w:hAnsi="Palatino Linotype" w:cs="Palatino Linotype"/>
          <w:color w:val="4A4A4A"/>
        </w:rPr>
      </w:pPr>
      <w:r w:rsidRPr="00FC7C54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LinkedIn: linkedin.com/in/manoj-mehta-4486302</w:t>
      </w:r>
    </w:p>
    <w:p w14:paraId="37893164" w14:textId="6A7A4509" w:rsidR="00B93DB3" w:rsidRDefault="00714FDB" w:rsidP="00B21536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Summary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  <w:r w:rsidR="007102F4">
        <w:rPr>
          <w:rFonts w:ascii="Palatino Linotype" w:eastAsia="Palatino Linotype" w:hAnsi="Palatino Linotype" w:cs="Palatino Linotype"/>
          <w:color w:val="4A4A4A"/>
          <w:sz w:val="20"/>
          <w:szCs w:val="20"/>
        </w:rPr>
        <w:br/>
      </w:r>
      <w:r w:rsidR="002709B5">
        <w:rPr>
          <w:rFonts w:ascii="Palatino Linotype" w:eastAsia="Palatino Linotype" w:hAnsi="Palatino Linotype" w:cs="Palatino Linotype"/>
          <w:color w:val="4A4A4A"/>
          <w:sz w:val="20"/>
          <w:szCs w:val="20"/>
        </w:rPr>
        <w:br/>
      </w:r>
      <w:r w:rsidR="002709B5" w:rsidRPr="002709B5">
        <w:rPr>
          <w:rFonts w:ascii="Palatino Linotype" w:eastAsia="Palatino Linotype" w:hAnsi="Palatino Linotype" w:cs="Palatino Linotype"/>
          <w:color w:val="4A4A4A"/>
          <w:sz w:val="20"/>
          <w:szCs w:val="20"/>
        </w:rPr>
        <w:t>Senior Frontend Engineer and hands-on architect with 20+ years of experience building scalable, user-centric web platforms and modern frontend systems. Specializes in React, TypeScript, and micro-frontend architectures, with deep experience designing high-performance applications at scale. Strong background in prototyping user experiences, building design systems, and bridging design and engineering to deliver intuitive, efficient interfaces. Recently focused on AI-assisted development and intelligent user experience prototyping, including copilot-style interfaces and workflow automation using LLMs.</w:t>
      </w:r>
    </w:p>
    <w:p w14:paraId="54CF53F2" w14:textId="4222D1BF" w:rsidR="00097EB5" w:rsidRPr="00097EB5" w:rsidRDefault="00714FDB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strike/>
          <w:color w:val="BCBFC3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Skills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B93DB3" w14:paraId="3C6B0D0C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48F69A" w14:textId="61E50802" w:rsidR="00097EB5" w:rsidRDefault="00097EB5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Frontend</w:t>
            </w:r>
            <w:r w:rsidR="00EE520E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 </w:t>
            </w: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Engineering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React, TypeScript, Next.js, Redux, Micro-Frontends, Design Systems, Component Libraries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EDE7161" w14:textId="729C48B9" w:rsidR="0022447B" w:rsidRDefault="0022447B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22447B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 Visualization: Recharts, D3.js, Chart.js, Interactive Dashboards</w:t>
            </w:r>
          </w:p>
          <w:p w14:paraId="73BF8A74" w14:textId="7F1800CC" w:rsidR="00B21536" w:rsidRPr="00B21536" w:rsidRDefault="00B21536" w:rsidP="00B21536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Prototyping &amp; UX Development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Rapid prototyping (Vite, Next.js), Interaction design implementation (Figma </w:t>
            </w:r>
            <w:r w:rsidRPr="00FE7737">
              <w:rPr>
                <w:rFonts w:eastAsia="Palatino Linotype"/>
                <w:color w:val="4A4A4A"/>
                <w:sz w:val="20"/>
                <w:szCs w:val="20"/>
              </w:rPr>
              <w:t>→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code), UX experimentation, usability iteration</w:t>
            </w:r>
          </w:p>
          <w:p w14:paraId="537653E2" w14:textId="21A2E20E" w:rsidR="00DB6666" w:rsidRDefault="00AF2AFD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AF2AFD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AI-Assisted Development</w:t>
            </w:r>
            <w:r w:rsidR="00DB6666" w:rsidRPr="00AF2AFD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:</w:t>
            </w:r>
            <w:r w:rsidR="00DB6666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="00DB6666"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LLMs, AI-assisted workflows, Copilot-style interfaces, prompt engineering, Sapient Slingshot, GitHub Copilot</w:t>
            </w:r>
          </w:p>
          <w:p w14:paraId="79915E7C" w14:textId="484A44D9" w:rsidR="00B93DB3" w:rsidRPr="00FE7737" w:rsidRDefault="00B93DB3" w:rsidP="00B21536">
            <w:pPr>
              <w:pStyle w:val="divdocumentulli"/>
              <w:spacing w:line="260" w:lineRule="atLeast"/>
              <w:ind w:left="280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19E68C" w14:textId="77777777" w:rsidR="00FE7737" w:rsidRPr="00FE7737" w:rsidRDefault="00FE7737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Testing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Pr="00FE7737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Jest, RTL, Cypress</w:t>
            </w:r>
          </w:p>
          <w:p w14:paraId="7B3047D2" w14:textId="77777777" w:rsidR="00FE7737" w:rsidRDefault="00FE7737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Cloud &amp; DevOps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AWS, Azure, GCP, GitHub Actions, Jenkins </w:t>
            </w:r>
          </w:p>
          <w:p w14:paraId="261EC88F" w14:textId="6968F949" w:rsidR="00097EB5" w:rsidRDefault="00097EB5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Design Systems &amp; Accessibility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Mantine, Chakra UI, Ant Design, Shadcn/UI, WAVE, AudioEye</w:t>
            </w:r>
          </w:p>
          <w:p w14:paraId="5A043C6E" w14:textId="77777777" w:rsidR="00097EB5" w:rsidRDefault="00097EB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Performance &amp; Optimization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Lighthouse, SpeedCurve, Core Web Vitals</w:t>
            </w:r>
          </w:p>
          <w:p w14:paraId="56C3A2B4" w14:textId="0BD36711" w:rsidR="00097EB5" w:rsidRDefault="00097EB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APIs &amp; Backend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REST, GraphQL, Java, SQL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</w:p>
          <w:p w14:paraId="1646FD2B" w14:textId="60A5003A" w:rsidR="00B93DB3" w:rsidRDefault="00B93DB3" w:rsidP="00097EB5">
            <w:pPr>
              <w:pStyle w:val="divdocumentulli"/>
              <w:spacing w:line="260" w:lineRule="atLeast"/>
              <w:ind w:left="280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</w:tr>
    </w:tbl>
    <w:p w14:paraId="7BD50B95" w14:textId="05C2C066" w:rsidR="00BE618B" w:rsidRDefault="00714FDB" w:rsidP="00E406F3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200" w:after="200" w:line="260" w:lineRule="atLeast"/>
        <w:rPr>
          <w:rFonts w:ascii="Palatino Linotype" w:eastAsia="Palatino Linotype" w:hAnsi="Palatino Linotype" w:cs="Palatino Linotype"/>
          <w:strike/>
          <w:color w:val="BCBFC3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divparagraphTabl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880"/>
        <w:gridCol w:w="6960"/>
      </w:tblGrid>
      <w:tr w:rsidR="00553341" w14:paraId="365BC595" w14:textId="77777777" w:rsidTr="00553341">
        <w:tc>
          <w:tcPr>
            <w:tcW w:w="3880" w:type="dxa"/>
            <w:hideMark/>
          </w:tcPr>
          <w:p w14:paraId="7DEB60C6" w14:textId="77777777" w:rsidR="00553341" w:rsidRPr="003B6BDA" w:rsidRDefault="00553341" w:rsidP="00553341">
            <w:pPr>
              <w:pStyle w:val="spanpaddedline"/>
              <w:spacing w:line="260" w:lineRule="atLeast"/>
              <w:rPr>
                <w:rStyle w:val="jobtitle"/>
                <w:rFonts w:ascii="Palatino Linotype" w:eastAsia="Palatino Linotype" w:hAnsi="Palatino Linotype" w:cs="Palatino Linotype"/>
                <w:b w:val="0"/>
                <w:bCs w:val="0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Publicis Sapient | Irvine, California</w:t>
            </w:r>
          </w:p>
          <w:p w14:paraId="37898E6C" w14:textId="4FA0E89C" w:rsidR="00553341" w:rsidRDefault="00BD1C50" w:rsidP="00E168C8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 w:rsidRPr="00BD1C50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AI-Assisted Development &amp; UX Prototyping | GMR Platform</w:t>
            </w:r>
            <w:r w:rsidRPr="00ED5C58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 w:rsidR="00ED5C58" w:rsidRPr="00ED5C58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– </w:t>
            </w:r>
            <w:r w:rsidR="00ED5C58" w:rsidRPr="009E749A">
              <w:rPr>
                <w:rStyle w:val="jobtitle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Current Project</w:t>
            </w:r>
          </w:p>
        </w:tc>
        <w:tc>
          <w:tcPr>
            <w:tcW w:w="6960" w:type="dxa"/>
            <w:hideMark/>
          </w:tcPr>
          <w:p w14:paraId="11FD7159" w14:textId="197D4E76" w:rsidR="00C80CE7" w:rsidRPr="00C80CE7" w:rsidRDefault="00C80CE7" w:rsidP="00C80CE7">
            <w:pPr>
              <w:pStyle w:val="divdocumentparlrColmnsinglecolumnulli"/>
              <w:numPr>
                <w:ilvl w:val="0"/>
                <w:numId w:val="3"/>
              </w:numPr>
              <w:pBdr>
                <w:bottom w:val="none" w:sz="0" w:space="0" w:color="auto"/>
              </w:pBd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3367D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Leading adoption of AI-assisted development workflows to accelerate frontend delivery and enable rapid prototyping of user experiences.</w:t>
            </w:r>
            <w:r w:rsidRPr="00C80CE7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DBEAB27" w14:textId="77777777" w:rsidR="00113EE7" w:rsidRDefault="00113EE7" w:rsidP="00553341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113EE7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Using Sapient Slingshot to prototype intelligent workflows, automate UI generation tasks, and accelerate experimentation with new user experience patterns.</w:t>
            </w:r>
            <w:r w:rsidRPr="005C2099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6B4228F" w14:textId="77777777" w:rsidR="00BD1C50" w:rsidRDefault="00BD1C50" w:rsidP="00553341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D1C5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Identifying friction in support workflows and designing AI-driven solutions that improve user efficiency and reduce reliance on documentation and manual troubleshooting.</w:t>
            </w:r>
            <w:r w:rsidRPr="006C590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52890D2" w14:textId="54658BE1" w:rsidR="00553341" w:rsidRPr="003B6BDA" w:rsidRDefault="006C590A" w:rsidP="00553341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6C590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Prototyped agentic AI workflows and copilot-style interfaces for support use cases, simulating automated troubleshooting and improving user efficiency</w:t>
            </w:r>
            <w:r w:rsidR="00FE7737" w:rsidRPr="00FE7737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4E16BD39" w14:textId="339E70D0" w:rsidR="00FF02CB" w:rsidRDefault="00FF02CB" w:rsidP="00EA447A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FF02CB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Presented interactive prototypes to stakeholders, clearly communicating complex AI-driven concepts and influencing product direction through working demos</w:t>
            </w:r>
            <w:r w:rsidR="00BE6C3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5AC79EA6" w14:textId="77777777" w:rsidR="005D3204" w:rsidRDefault="00863A63" w:rsidP="005D3204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63A6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Reduce</w:t>
            </w:r>
            <w:r w:rsidR="00BE6C3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</w:t>
            </w:r>
            <w:r w:rsidRPr="00863A6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UI development effort by ~30% and accelerated development cycles through AI-assisted workflows and automated code generation.</w:t>
            </w:r>
          </w:p>
          <w:p w14:paraId="7135C1E1" w14:textId="371E1F8C" w:rsidR="005D3204" w:rsidRPr="005D3204" w:rsidRDefault="005D3204" w:rsidP="005D3204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D3204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interactive analytics dashboards and visualization layers using Recharts and D3.js, enabling users to analyze complex data and make faster, data-driven decisions.</w:t>
            </w:r>
          </w:p>
        </w:tc>
      </w:tr>
      <w:tr w:rsidR="00B93DB3" w14:paraId="1E7BF93F" w14:textId="77777777" w:rsidTr="00553341">
        <w:tblPrEx>
          <w:tblCellSpacing w:w="0" w:type="dxa"/>
          <w:tblCellMar>
            <w:left w:w="0" w:type="dxa"/>
            <w:right w:w="0" w:type="dxa"/>
          </w:tblCellMar>
          <w:tblLook w:val="05E0" w:firstRow="1" w:lastRow="1" w:firstColumn="1" w:lastColumn="1" w:noHBand="0" w:noVBand="1"/>
        </w:tblPrEx>
        <w:trPr>
          <w:tblCellSpacing w:w="0" w:type="dxa"/>
        </w:trPr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2ED8E8E9" w14:textId="77777777" w:rsidR="003B6BDA" w:rsidRDefault="003B6BDA">
            <w:pPr>
              <w:pStyle w:val="spanpaddedline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0FBE2C92" w14:textId="77777777" w:rsidR="00553341" w:rsidRDefault="00553341" w:rsidP="00553341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Publicis Sapient | Irvine, California</w:t>
            </w:r>
          </w:p>
          <w:p w14:paraId="0DC09025" w14:textId="77777777" w:rsidR="00553341" w:rsidRDefault="00553341" w:rsidP="00553341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Front-End Architect </w:t>
            </w:r>
          </w:p>
          <w:p w14:paraId="513DF8D0" w14:textId="2F668A46" w:rsidR="00B93DB3" w:rsidRDefault="00553341" w:rsidP="00553341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10/2018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696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5A48C55A" w14:textId="77777777" w:rsidR="00553341" w:rsidRPr="00553341" w:rsidRDefault="00553341" w:rsidP="00553341">
            <w:pPr>
              <w:pStyle w:val="divdocumentparlrColmnsinglecolumnulli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2E1A5EB0" w14:textId="77777777" w:rsidR="004F65D2" w:rsidRDefault="004F65D2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F65D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architecture and development of modular web applications for Fortune 500 clients, enabling faster iteration on user experiences and supporting large-scale, high-traffic environments across multiple teams.</w:t>
            </w:r>
          </w:p>
          <w:p w14:paraId="7A408A93" w14:textId="3DEFA85A" w:rsidR="004F65D2" w:rsidRDefault="004F65D2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F65D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Designed and implemented intuitive user workflows for a large-scale commerce platform, improving usability, reducing user friction, and enhancing task completion efficiency. </w:t>
            </w:r>
          </w:p>
          <w:p w14:paraId="5F898B07" w14:textId="3AA76CA7" w:rsidR="005D3204" w:rsidRDefault="005D3204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D3204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Delivered data-intensive UI solutions for financial services clients (including Capital Group, Franklin Templeton, Empower, and Citigroup), building scalable dashboards and analytics interfaces using Recharts and D3.js.</w:t>
            </w:r>
          </w:p>
          <w:p w14:paraId="22A6B0D9" w14:textId="77777777" w:rsidR="004F65D2" w:rsidRDefault="004F65D2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F65D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 and prototyped AI-driven user experiences leveraging LLMs for intent interpretation and dynamic response generation, enabling intelligent workflows and automation of complex tasks. </w:t>
            </w:r>
          </w:p>
          <w:p w14:paraId="4C8EC03A" w14:textId="3AD54436" w:rsidR="00E92CCA" w:rsidRDefault="00E92CCA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E92CC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Owned end-to-end development of UX prototypes from concept to production-ready implementations.</w:t>
            </w:r>
          </w:p>
          <w:p w14:paraId="22466BE3" w14:textId="2AD4C8FF" w:rsidR="00B93DB3" w:rsidRDefault="000B5D10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0B5D1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Optimized performance of </w:t>
            </w:r>
            <w:r w:rsidR="00E72E0F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web</w:t>
            </w:r>
            <w:r w:rsidRPr="000B5D1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applications, reducing page load times by ~20% and improving overall user engagement and experience quality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18F77033" w14:textId="77777777" w:rsidR="005F3DB7" w:rsidRDefault="005F3DB7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F3DB7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internal tools and streamlined workflows to accelerate frontend development cycles and improve delivery of user-facing features.</w:t>
            </w:r>
          </w:p>
          <w:p w14:paraId="27069CEE" w14:textId="07AD2880" w:rsidR="00B93DB3" w:rsidRDefault="000B5D10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0B5D1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reusable design systems and component libraries, ensuring consistency across user interfaces and enabling rapid prototyping and feature development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01FFCA9D" w14:textId="6971F64C" w:rsidR="00810D43" w:rsidRPr="00810D43" w:rsidRDefault="00810D43" w:rsidP="00810D43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10D4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cross-functional collaboration between engineering, product, and design teams, driving alignment on product direction and ensuring scalable execution of user experience solutions.</w:t>
            </w:r>
          </w:p>
          <w:p w14:paraId="533913CA" w14:textId="7DA1163A" w:rsidR="00B93DB3" w:rsidRDefault="00810D43" w:rsidP="00810D43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10D4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Partnered closely with designers to refine interaction patterns and translate UX concepts into high-fidelity implementations, improving usability and user experience.</w:t>
            </w:r>
          </w:p>
          <w:p w14:paraId="2D5883A9" w14:textId="77777777" w:rsidR="008E24E2" w:rsidRDefault="008E24E2" w:rsidP="00552BD6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E24E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Explored 0</w:t>
            </w:r>
            <w:r w:rsidRPr="008E24E2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→</w:t>
            </w:r>
            <w:r w:rsidRPr="008E24E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1 concepts through rapid prototyping, iterating on interaction models based on feedback to refine user experience. </w:t>
            </w:r>
          </w:p>
          <w:p w14:paraId="158806DD" w14:textId="13CD54D3" w:rsidR="005D3204" w:rsidRPr="005D3204" w:rsidRDefault="00CF2F87" w:rsidP="005D3204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CF2F87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Translated exploratory prototypes into actionable product features, influencing roadmap decisions and aligning technical execution with user needs.</w:t>
            </w:r>
          </w:p>
        </w:tc>
      </w:tr>
    </w:tbl>
    <w:p w14:paraId="151598C4" w14:textId="77777777" w:rsidR="00B93DB3" w:rsidRDefault="00B93DB3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B93DB3" w14:paraId="7AAECB6F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892577D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Publicis Sapient | Irvine, California</w:t>
            </w:r>
          </w:p>
          <w:p w14:paraId="213350C5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Senior UI Engineer </w:t>
            </w:r>
          </w:p>
          <w:p w14:paraId="48AE60DE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08/2011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- 10/2018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4C7138A" w14:textId="59554FD1" w:rsidR="00B93DB3" w:rsidRDefault="00714FDB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Led frontend development for a financial services platform, </w:t>
            </w:r>
            <w:r w:rsidR="0026549F" w:rsidRPr="0026549F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building scalable SPA applications that improved performance and usability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44458EBE" w14:textId="2FBE5D7B" w:rsidR="00B93DB3" w:rsidRDefault="000B5D10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0B5D1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Partnered with designers to translate Figma concepts into high-quality interactive interfaces, ensuring fidelity between design intent and implementation.</w:t>
            </w:r>
          </w:p>
          <w:p w14:paraId="1427AAB8" w14:textId="6779C44B" w:rsidR="000B5D10" w:rsidRDefault="000B5D10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0B5D1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Improved usability and accessibility across applications by implementing consistent UI patterns and adhering to accessibility standards.</w:t>
            </w:r>
          </w:p>
          <w:p w14:paraId="3B81E14C" w14:textId="77777777" w:rsidR="00B93DB3" w:rsidRDefault="00714FDB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Contributed to enterprise systems using modern JavaScript frameworks, improving operational workflows.</w:t>
            </w:r>
          </w:p>
          <w:p w14:paraId="00ACE506" w14:textId="66E4E54D" w:rsidR="00B93DB3" w:rsidRDefault="00061C34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</w:t>
            </w:r>
            <w:r w:rsidRPr="00061C34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ntroduced CI/CD and testing practices that improved release quality and reduced regression issues</w:t>
            </w:r>
            <w:r w:rsidR="00714FDB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03DAC471" w14:textId="77777777" w:rsidR="00B93DB3" w:rsidRDefault="00714FDB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Contributed to backend services and integrations using Java and SQL.</w:t>
            </w:r>
          </w:p>
        </w:tc>
      </w:tr>
    </w:tbl>
    <w:p w14:paraId="1EBF695C" w14:textId="77777777" w:rsidR="00B93DB3" w:rsidRDefault="00B93DB3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B93DB3" w14:paraId="5713BDAA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039AC3D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Fidelity International | Gurgaon, Haryana</w:t>
            </w:r>
          </w:p>
          <w:p w14:paraId="2F917462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Consultant </w:t>
            </w:r>
          </w:p>
          <w:p w14:paraId="7A2A8D5E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01/2005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- 08/2011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D7E5113" w14:textId="75D2AA9B" w:rsidR="00B93DB3" w:rsidRDefault="000B5D10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0B5D1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data visualization tools with a focus on usability and clarity, enabling stakeholders to better interpret complex data and make informed decisions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01F91E66" w14:textId="77777777" w:rsidR="00B93DB3" w:rsidRDefault="00714FDB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Translated business requirements into scalable technical solutions.</w:t>
            </w:r>
          </w:p>
          <w:p w14:paraId="6502351E" w14:textId="77777777" w:rsidR="00B93DB3" w:rsidRDefault="00714FDB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financial applications and dashboards to enhance data visibility and support decision-making.</w:t>
            </w:r>
          </w:p>
          <w:p w14:paraId="72AC4D05" w14:textId="2A1C12D1" w:rsidR="0095533E" w:rsidRDefault="0095533E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95533E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financial dashboards and data visualization tools using D3.js and charting libraries, enabling stakeholders to interpret investment data and make informed decisions.</w:t>
            </w:r>
          </w:p>
        </w:tc>
      </w:tr>
    </w:tbl>
    <w:p w14:paraId="0497518D" w14:textId="12DBA108" w:rsidR="00B81927" w:rsidRPr="00B81927" w:rsidRDefault="001C4F76" w:rsidP="00B81927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200" w:after="200" w:line="260" w:lineRule="atLeast"/>
        <w:rPr>
          <w:rStyle w:val="divdocumentdivsectiontitle"/>
          <w:rFonts w:ascii="Palatino Linotype" w:eastAsia="Palatino Linotype" w:hAnsi="Palatino Linotype" w:cs="Palatino Linotype"/>
          <w:b w:val="0"/>
          <w:bCs w:val="0"/>
          <w:strike/>
          <w:color w:val="BCBFC3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lastRenderedPageBreak/>
        <w:t>Education</w:t>
      </w:r>
      <w:r w:rsidR="00B81927">
        <w:rPr>
          <w:rStyle w:val="divdocumentdivsectiontitle"/>
          <w:rFonts w:ascii="Palatino Linotype" w:eastAsia="Palatino Linotype" w:hAnsi="Palatino Linotype" w:cs="Palatino Linotype"/>
        </w:rPr>
        <w:t xml:space="preserve">   </w:t>
      </w:r>
      <w:r w:rsidR="00B81927"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 w:rsidR="00B81927"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7FB22799" w14:textId="5A7C05E7" w:rsidR="00311954" w:rsidRDefault="00311954">
      <w:pPr>
        <w:pStyle w:val="spanpaddedline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 w:rsidRPr="00311954">
        <w:rPr>
          <w:rFonts w:ascii="Palatino Linotype" w:eastAsia="Palatino Linotype" w:hAnsi="Palatino Linotype" w:cs="Palatino Linotype"/>
          <w:color w:val="4A4A4A"/>
          <w:sz w:val="20"/>
          <w:szCs w:val="20"/>
        </w:rPr>
        <w:t>B.S. in Computers, Mathematics and Economics — Kurukshetra University</w:t>
      </w:r>
    </w:p>
    <w:p w14:paraId="6619F637" w14:textId="77777777" w:rsidR="00B93DB3" w:rsidRDefault="00714FDB">
      <w:pPr>
        <w:spacing w:line="14" w:lineRule="exact"/>
      </w:pPr>
      <w:r>
        <w:rPr>
          <w:color w:val="FFFFFF"/>
          <w:sz w:val="2"/>
        </w:rPr>
        <w:t>#HRJ#acbb1aa7-46db-45f8-91bf-cf30a02b94a4#</w:t>
      </w:r>
    </w:p>
    <w:sectPr w:rsidR="00B93DB3">
      <w:pgSz w:w="12240" w:h="15840"/>
      <w:pgMar w:top="500" w:right="700" w:bottom="5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BA731AD-74E8-1649-8F2A-023CAFA7EA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9BD3BE8-60EC-614F-AB40-A256C069C24F}"/>
    <w:embedBold r:id="rId3" w:fontKey="{D4C88A8B-CDDC-CC45-A52E-4F1E5245C0C9}"/>
    <w:embedItalic r:id="rId4" w:fontKey="{6F11AB70-F87A-CD41-A747-A26E6DBBCE40}"/>
    <w:embedBoldItalic r:id="rId5" w:fontKey="{8830552D-F071-1E43-9D34-08D43F22609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4FABBD10-22B3-9847-8415-0571045DD16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EF427CC-BE0C-0A4B-964E-5D5424BD38C1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8" w:fontKey="{E8508002-5CCF-324D-8B95-56CA57A15214}"/>
    <w:embedBold r:id="rId9" w:fontKey="{01F37D7F-3C7E-EB42-AC32-442D001ED4C8}"/>
    <w:embedItalic r:id="rId10" w:fontKey="{2C7B31AA-F118-B54B-9B84-C2AD0158D7C6}"/>
    <w:embedBoldItalic r:id="rId11" w:fontKey="{D811124B-597A-FB4D-912F-33DDD531680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E197CB7A-46E9-2441-8B7A-FF2733B8A1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3C8F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6C1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9455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802E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6ED6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DA0F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ECE2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22E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08F4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7CAF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680A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02C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3499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46C0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20A9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9C92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6C5A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7C98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AFC3A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685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A8A3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543A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8EDF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80D8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124A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7869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CCFF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AEE4D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FA1A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4E53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0E7C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5EE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3A64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DE1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BAD8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C2C0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A7A0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3671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A2D4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0207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122C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906E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5202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D4FA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BA07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6380306">
    <w:abstractNumId w:val="0"/>
  </w:num>
  <w:num w:numId="2" w16cid:durableId="1815290480">
    <w:abstractNumId w:val="1"/>
  </w:num>
  <w:num w:numId="3" w16cid:durableId="235669472">
    <w:abstractNumId w:val="2"/>
  </w:num>
  <w:num w:numId="4" w16cid:durableId="1425420775">
    <w:abstractNumId w:val="3"/>
  </w:num>
  <w:num w:numId="5" w16cid:durableId="605694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B3"/>
    <w:rsid w:val="00061C34"/>
    <w:rsid w:val="0007364B"/>
    <w:rsid w:val="00097EB5"/>
    <w:rsid w:val="000B5D10"/>
    <w:rsid w:val="000D2588"/>
    <w:rsid w:val="000F513E"/>
    <w:rsid w:val="00113EE7"/>
    <w:rsid w:val="001C4F76"/>
    <w:rsid w:val="001C7568"/>
    <w:rsid w:val="0022447B"/>
    <w:rsid w:val="0026549F"/>
    <w:rsid w:val="002709B5"/>
    <w:rsid w:val="00273153"/>
    <w:rsid w:val="002B171C"/>
    <w:rsid w:val="00311954"/>
    <w:rsid w:val="003367DD"/>
    <w:rsid w:val="003B6BDA"/>
    <w:rsid w:val="00480C19"/>
    <w:rsid w:val="00483F03"/>
    <w:rsid w:val="004B0627"/>
    <w:rsid w:val="004D4646"/>
    <w:rsid w:val="004F65D2"/>
    <w:rsid w:val="00516F7E"/>
    <w:rsid w:val="00552BD6"/>
    <w:rsid w:val="00553341"/>
    <w:rsid w:val="005621B8"/>
    <w:rsid w:val="005932B7"/>
    <w:rsid w:val="005C2099"/>
    <w:rsid w:val="005D3204"/>
    <w:rsid w:val="005F3DB7"/>
    <w:rsid w:val="00677A47"/>
    <w:rsid w:val="006C24CB"/>
    <w:rsid w:val="006C590A"/>
    <w:rsid w:val="007102F4"/>
    <w:rsid w:val="00714FDB"/>
    <w:rsid w:val="007651DC"/>
    <w:rsid w:val="00775A82"/>
    <w:rsid w:val="007804D8"/>
    <w:rsid w:val="007D26E2"/>
    <w:rsid w:val="007F69E3"/>
    <w:rsid w:val="00810D43"/>
    <w:rsid w:val="00816458"/>
    <w:rsid w:val="008440A1"/>
    <w:rsid w:val="00846ABB"/>
    <w:rsid w:val="00863A63"/>
    <w:rsid w:val="008E24E2"/>
    <w:rsid w:val="0095533E"/>
    <w:rsid w:val="009B7A6C"/>
    <w:rsid w:val="009E749A"/>
    <w:rsid w:val="00A4377B"/>
    <w:rsid w:val="00A55870"/>
    <w:rsid w:val="00A971C5"/>
    <w:rsid w:val="00AC4882"/>
    <w:rsid w:val="00AD4F2F"/>
    <w:rsid w:val="00AF2AFD"/>
    <w:rsid w:val="00B04870"/>
    <w:rsid w:val="00B10331"/>
    <w:rsid w:val="00B21536"/>
    <w:rsid w:val="00B24034"/>
    <w:rsid w:val="00B627F4"/>
    <w:rsid w:val="00B81927"/>
    <w:rsid w:val="00B93DB3"/>
    <w:rsid w:val="00BB796A"/>
    <w:rsid w:val="00BC018C"/>
    <w:rsid w:val="00BC0B18"/>
    <w:rsid w:val="00BD1C50"/>
    <w:rsid w:val="00BD6371"/>
    <w:rsid w:val="00BE618B"/>
    <w:rsid w:val="00BE6C35"/>
    <w:rsid w:val="00BF5891"/>
    <w:rsid w:val="00C07576"/>
    <w:rsid w:val="00C80CE7"/>
    <w:rsid w:val="00CB5204"/>
    <w:rsid w:val="00CC5A52"/>
    <w:rsid w:val="00CF2F87"/>
    <w:rsid w:val="00CF7A3E"/>
    <w:rsid w:val="00DB6666"/>
    <w:rsid w:val="00E138FF"/>
    <w:rsid w:val="00E21B9C"/>
    <w:rsid w:val="00E406F3"/>
    <w:rsid w:val="00E427DC"/>
    <w:rsid w:val="00E72E0F"/>
    <w:rsid w:val="00E92CCA"/>
    <w:rsid w:val="00EA447A"/>
    <w:rsid w:val="00EC16FD"/>
    <w:rsid w:val="00EC7C30"/>
    <w:rsid w:val="00ED5C58"/>
    <w:rsid w:val="00EE520E"/>
    <w:rsid w:val="00F412D2"/>
    <w:rsid w:val="00F44CEC"/>
    <w:rsid w:val="00F67093"/>
    <w:rsid w:val="00FC7C54"/>
    <w:rsid w:val="00FE7737"/>
    <w:rsid w:val="00FF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4C9A"/>
  <w15:docId w15:val="{F26E14A9-8CD3-1649-B782-82647E77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585DD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ocialnth-last-child1sprtr">
    <w:name w:val="document_social_nth-last-child(1)_sprtr"/>
    <w:basedOn w:val="DefaultParagraphFont"/>
    <w:rPr>
      <w:vanish/>
    </w:rPr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585DD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unhideWhenUsed/>
    <w:rsid w:val="007102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666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80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748</Words>
  <Characters>5474</Characters>
  <Application>Microsoft Office Word</Application>
  <DocSecurity>0</DocSecurity>
  <Lines>130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Manoj Mehta</vt:lpstr>
    </vt:vector>
  </TitlesOfParts>
  <Manager/>
  <Company/>
  <LinksUpToDate>false</LinksUpToDate>
  <CharactersWithSpaces>6154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Manoj Mehta</dc:title>
  <dc:subject/>
  <dc:creator>Manoj Mehta</dc:creator>
  <cp:keywords/>
  <dc:description/>
  <cp:lastModifiedBy>Manoj Mehta</cp:lastModifiedBy>
  <cp:revision>8</cp:revision>
  <dcterms:created xsi:type="dcterms:W3CDTF">2026-03-30T18:04:00Z</dcterms:created>
  <dcterms:modified xsi:type="dcterms:W3CDTF">2026-03-31T21:38:00Z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acbb1aa7-46db-45f8-91bf-cf30a02b94a4</vt:lpwstr>
  </property>
  <property fmtid="{D5CDD505-2E9C-101B-9397-08002B2CF9AE}" pid="3" name="x1ye=0">
    <vt:lpwstr>4FkAAB+LCAAAAAAABAAcm0Wiq0AQRRfEALch7u7M8ODBZfU/72+A0N1Vt84BgiIEjXIMgzIwAxMiipIMLLIwROM0y+A4Y1Nh6BlM3fhRM1D6Hne8h3DqURyLziF06ImERhxRj9qEIMwHe1II0Lt0kMLY5amfqO1RthYei1IzJCIQqeKRWaLd80lhNcDzAwhrFeGWIqw4VHpZyoGFqmXKIiJdxiod1/wkrdtMH2C+q4htVlwWSBuYKzkNUPOcwBP</vt:lpwstr>
  </property>
  <property fmtid="{D5CDD505-2E9C-101B-9397-08002B2CF9AE}" pid="4" name="x1ye=1">
    <vt:lpwstr>/mqCEIKeLeELzNKYht/ltR7XqO4MSI4PW9J0n37gNkFDj2SF/u1Trwtoua5IrYdazMgYFt82BoxRlTD569vH4vAGmaCdgfmhvgc2svPV8p0GWrq6YRTP5xFt/WdwFAaCzCdNrG+dt7SHucN5GhfDASrPGDLBghrtdutFMMBA4nT8pLBInEd2jCkuhKzIPQL0ca0xwEN/cIcjBGqQQguIGYaiKPsDC+dpXDa2kYEWqCTls/xz8M3mduXGRBk2lk2</vt:lpwstr>
  </property>
  <property fmtid="{D5CDD505-2E9C-101B-9397-08002B2CF9AE}" pid="5" name="x1ye=10">
    <vt:lpwstr>a6OGtIBtExUeED4CpUDpbI9M/rBgUv2Qbybb7fNb3Y6rq+E6aFXwD7bcge30ree2xd3YjsTGh90IJP44OkrpyBiUZ+KDJdKvCMidIjxvrFUMDriJYqD3q3cpqVpW48eE38YY04vr9bYjp2ChbcpOsqcyBP1mz6zIzMa94c+PF2ULwunM8pYHAvm5ryDjglMH7yVrdelGXLGdwFLacQpJxHhUFaadaIciCzW8tgnrKi+DuN6vn1wOWe3OrdE2RLa</vt:lpwstr>
  </property>
  <property fmtid="{D5CDD505-2E9C-101B-9397-08002B2CF9AE}" pid="6" name="x1ye=11">
    <vt:lpwstr>VoZPhfPdDioUNF0LkCMmNb8iqSEVeRAe1tKCJSn0RusijC6E0b9ybXrAnTqVprYOJi543HgXItqKcYhn1e8iOcAqaLdWmsg+wjucbScDW3WSSw4vBVRwntfaeAqrLtgajbyBknEy3PHoDXOtGH9r3aYV+mP21yogfcEg0Z9L/2m/ferRzfwrDRJiAAjz1+nrKqHvMFf3WuTZdjqBzL1LAyHkJk0XmooV1gILIAWSM+I70tNOr0YX2M/P4WzAINY</vt:lpwstr>
  </property>
  <property fmtid="{D5CDD505-2E9C-101B-9397-08002B2CF9AE}" pid="7" name="x1ye=12">
    <vt:lpwstr>kvaKdtZXhbll4xkybEUj5lLEpGXjnIUXowrjuD70jzSLq5MfghFaoavPcRYhUKzuPnQLYAXbVKGgxL6wSSza83JcKoI0SJTu7lvuNqzgU/sBxxvY+P0MXzFq2GoPUSbZD/BjsSIiRdCPsCVTAzuCIx0wl4RoNiJOObAVvK0kZayAujqVmJ8+muDXyUh37Zy5VAnflNcWq5ZP6gZJk74/vC9cDfn4jAxrbIcgGN09DfEZKS8AtuVRPWxiOQRDdcg</vt:lpwstr>
  </property>
  <property fmtid="{D5CDD505-2E9C-101B-9397-08002B2CF9AE}" pid="8" name="x1ye=13">
    <vt:lpwstr>7OokbHfsYS4R0PXd3/hhloIfTyyoNnWR/wDf7zBA1Pnt/J1yQawRDHc/ibOTPos50TfzIRAWw7neaW8HqAAC5u7h/cSyREYuyryutSCbRFgefD5l3BX/89XpWnEzPx6Kh+WYUuzipW8ItOIg8Rd+aYSAp1iBrLYouOTlJm89gCvOXC38TJDNNc3z0C3s1jqXgRbAxgi7pri5WLV2MzJGe1G7ww/WqHmBKi0qG2omtg1pvgFQ6F0a63H535uZG7s</vt:lpwstr>
  </property>
  <property fmtid="{D5CDD505-2E9C-101B-9397-08002B2CF9AE}" pid="9" name="x1ye=14">
    <vt:lpwstr>bzqVK1WpJ/e/ILrGcGUtx5VW10FqrONqedXkQFgI70rF70va1LCm+Sl3AhKcDd+alRowYUkLMlaiW9c/zDQqdpr06YIuGXaAHIDlk42ZceMnLRBYGEnvTclWqUU1ue9WCK1nTvC9pf5OuD04fxgbXyb7eigiI6nCpD6lwcvk9Oks+OdhixBEz5LuKMmUdgreuq4FzolXhVxbtYIUeJpSmAL/jd6HHS1vsKR4U/PAYeSGkxJQfUA7U4DCozGMU24</vt:lpwstr>
  </property>
  <property fmtid="{D5CDD505-2E9C-101B-9397-08002B2CF9AE}" pid="10" name="x1ye=15">
    <vt:lpwstr>FMBlHzf7OD68Fv1ngOy8FouWU51JIFGOFnHn10Evr69BxIUuJH5I/1IkqkRV6xW0gL3tbRxCb+PEkAVuKP7Vgm1dX8rCvzQbLaRkdiSAqgjr/PgnAfUGNeABTOf/RY0wxUVcHxlm6hqRN6mhoYJ9ddGfp4nWvsdJFFReMxC9zFv2hOGN/4eFhE7gO/u1KTvVvSyiezPWwH5VNL8mOY5pCg+kOZx/0EF5pB0vFzp0UpIQpDpSvFMVN+LACMj3Fcz</vt:lpwstr>
  </property>
  <property fmtid="{D5CDD505-2E9C-101B-9397-08002B2CF9AE}" pid="11" name="x1ye=16">
    <vt:lpwstr>hSUs5Lqb4QG/QhuJby6qvOrQqiZwp4xVtg8j4H5hvQObn1kL3mekfByaRgX44beb2mzY7pt26Qi+LC1lh42YY8AMYAuLAfdYHmA1PWa9f4/iqhjduqG3lTfBJp55Ie5XLK1bU5f3PjecAoCzD6hi/WVWMR1hTBEeR8oGlJNSwvxsOzUpJqk7t6MjVAPltljTFzeN25298sn11eYwgXHMtbHbQtQHvZaNDTgv0XY+kzRocRegToCvXfLEIVYpKuZ</vt:lpwstr>
  </property>
  <property fmtid="{D5CDD505-2E9C-101B-9397-08002B2CF9AE}" pid="12" name="x1ye=17">
    <vt:lpwstr>Vwqc56AL8blufCssPJfD7jNpRQf2fx2US6A2aK6Fhr/Z6uAX+Ie3f+Arzy93wzrRjvEHD702zB7wpmdljo9Sye85+rcKIvnHpR/yNYFeElXAjbZGr0O5AB6IFcLB3kYw01cbklpgrdkHB+9/g2vWDiG85T2Xx6aHw2PQJF74wj8mRfS2ojpRoUQjrrG6tHQINByBpSHHxyLiJ3AStT7x8YSjEuVbS4z9qhc6bbpsDCA7cGBa9T0WWbcPaa0lao+</vt:lpwstr>
  </property>
  <property fmtid="{D5CDD505-2E9C-101B-9397-08002B2CF9AE}" pid="13" name="x1ye=18">
    <vt:lpwstr>qRVpniN5HKJIMSfrUhEfYao+505kSAm5pX1g+rm8nycyudDZ69zbQWEFB1koRbR/Osak8F5vreKjtzJyKe+0RRH9UCudKmRpckANjq6l+OHI+PghUFe84CF3i8oezTpYLGCDjKvB5t9e7RSL2GSxRdMr+i67cvlUqQw05n/Jr0L1c/4Wx7A/q83n075BSTh3QZpIPJYfVW82rCR7eMvPNxjVR0uzxFbvuqxf45rB/SHU/wGTYk+0Hs2F2W7+4Hp</vt:lpwstr>
  </property>
  <property fmtid="{D5CDD505-2E9C-101B-9397-08002B2CF9AE}" pid="14" name="x1ye=19">
    <vt:lpwstr>zqrF1/qycII9+JeSW7ST3UeFJxHLrwPJ+psUE/C5YtCg6x9iMwjGpvuG28vv1ZoikNzGqH8VEz+YnoudkdSRW39mb9DZOVWT9xeHtHomYEFply0ZS6Me3svQ3MNZo95hkFd+SVN1k37XH3FDvO1D/MDVgaBiVBPCTqO8W4Cs8f44JwdJUfxwXcXwZLsQwGjOpb4ajA2698xTzgwLlef5LmBflt0nG0Are3wSoV3EXSouxINpOwc0n7UYvoovfUZ</vt:lpwstr>
  </property>
  <property fmtid="{D5CDD505-2E9C-101B-9397-08002B2CF9AE}" pid="15" name="x1ye=2">
    <vt:lpwstr>kjf0mtyzyLVhX364DG/qaOPnyWqCwxxy5EwJ62CGyUCIPHR7gVsJNXDgjs13s33/1QJj/F3ln1s9wXbwqTX25NkjiRYMLXYZO8k30OwRopzBXKvo7pgbhLpbjYBG5uDdzRpphNAylBPng5rCMbbct0QFsol3kmFnKYFWCu5PIYXm+bGUQx1D5uRoxSYBa3EEPSyFKgM2O/4KAU9uXyUcanZPmj4EAxPx69rai2dVbg6y5qiyfYZgJB7GDMdgCML</vt:lpwstr>
  </property>
  <property fmtid="{D5CDD505-2E9C-101B-9397-08002B2CF9AE}" pid="16" name="x1ye=20">
    <vt:lpwstr>YczzjUgxCnbLX0nZ4v134afKiOv7DZTbQo+249vr/ZGrbx/22HnLcp0Yr2wHdzt2vf5MFWP6JG3RxA+GMFGKVBqdsNFhJO9XkOsQP5SIiogPUKB9SetECICJJRNgAFjR9kmwCLy/VI+PN2Er/rVw67TMTc18fReMowD7HJDj/HRnCnWuWzi/+lYBMJZdJwZr4AfmYaUgymNhaTb0mtBjolx4Qz6cK2n0SrcB4qsvMIy8frL7jsC/yvp+JUWo3NE</vt:lpwstr>
  </property>
  <property fmtid="{D5CDD505-2E9C-101B-9397-08002B2CF9AE}" pid="17" name="x1ye=21">
    <vt:lpwstr>ByhM+WIpuAUVjVEAtZdZft+ZYKs5jsD1YSGcQUompc45sxY6F7jPE4rl1G3J55APPzkjuYWNFOp+E5ERHRC4TjlR0FNQyXTdjutaFr90Km8rnU6WuT9I37CLLg2fo4+PpnE/D7iw1idD5eNugVm0OPyms67r11VahyjGSo0hPJVbXZK/pThL4kTHlbYHxezAc5fC+VwR9IqG3ekMClj/zzUeWHszDKRgr4y8oOLXqlZnTGDuwlqTjEkutpKJ0G2</vt:lpwstr>
  </property>
  <property fmtid="{D5CDD505-2E9C-101B-9397-08002B2CF9AE}" pid="18" name="x1ye=22">
    <vt:lpwstr>az+0boNVuJZCkd6bdYxB49XhHv9uFWCq9bXeG2zGJa7FD8L2SumyJAGfSQEmR3lN5/o6jQPtd1YZjEy6O7b2lUOfRL8M3MbfiBKci+JWohWDmanF6a0hMOJpTuMKgvGwiw4mDcGXAD8G94QVrO1orR/i7QcN4+Ng1x6IcxmdxAV1isF5Jw9SCdE4MRjlUQF2/5m8Js6lBGk6aVbqftKme21UTWMqgbsUv33msRt9XK1gECU4B9B+YtcaHc5fV7f</vt:lpwstr>
  </property>
  <property fmtid="{D5CDD505-2E9C-101B-9397-08002B2CF9AE}" pid="19" name="x1ye=23">
    <vt:lpwstr>Yf+mGHBlwz5lgSep3bSFqg2Pf6Ouk6/1g0EHsXlkYKOVTFoW1UTHUU8kffiEcz3l2BSVdD+eNp8RFex/zJiA1eBD01GwX4agb23tzAJEob5irEn8stcxICSQ0DZEltJwhTxxpYo0QLH5prcz6FARxbfbxTkNPw5LLT7WAS900JpLD6wuID8KLmInsmAve0bjoEdUHNeCky+3MNkdHUJ2ubNH8XxgYbsx8A5JOlAW9Dj4nXYY7R0wtoMp0idNVEV</vt:lpwstr>
  </property>
  <property fmtid="{D5CDD505-2E9C-101B-9397-08002B2CF9AE}" pid="20" name="x1ye=24">
    <vt:lpwstr>I3KXGdXg0kuio2/hvAct/JsXFRVDiVb4r+hmpJbtsVo4p+27HkQR5OfgispTPpGiEiwQmVWtyeaWAaotWrPEuS1tiLtrUWpwDtYPtvnqxDwB6jfhKzsBoGw5kv8iZlPnkro1D/+2+lgQO9KcHkUCr+KXYMS1zdL6iZGVt/KR64vpmDKwqrFdfXJeP/F30Sc5v1j7uMXBBlNJkSWDHKQR3w6qoJdXDcKJj9AWpqCyqemAjEiDY0zN/IiBPsf5pAK</vt:lpwstr>
  </property>
  <property fmtid="{D5CDD505-2E9C-101B-9397-08002B2CF9AE}" pid="21" name="x1ye=25">
    <vt:lpwstr>NUpRaaQl+KdTjT0bWj/mmLdvu0kSOF37EUEYOA13MInti6D2LXya98gPb/bNe1KXFgx3JfH5LMGcSyNrXJ4w+cLyRLEuhvX0l1dTcpdeLlXgWCUUXbuUqVYDqNpG5PklFRR+T0gnS+/klu4mBfXIksK3OjrwlNF77ERogWcq3i0M18uvkBCM7DrI+NAReMzG3oFiA4QZ2kfoqkiYP1k88VrCJSTIpNvun6zltzNPp+62Qrsmci6e4+7z4mzwwK4</vt:lpwstr>
  </property>
  <property fmtid="{D5CDD505-2E9C-101B-9397-08002B2CF9AE}" pid="22" name="x1ye=26">
    <vt:lpwstr>O0IWiU84Tqg6VJlGs2Cj0ZHBJ9Zv4OH5T80cYw1jgknOGTzOZA5vS861Lf+zo2RUL5MR3cYFGNT0zHo5AtByI4JF9WZQy1CXffBCtS7EF3p9QRLCg9E1gqq0YFXjrzrpHTlhO7Qwy3ShGnPDejpgaEzv83PdqqXyT9mEbvfMK0GXj/egjBOhDTS+NlqVOVLufs14jzwKYBbmYHUqBPTHpy/Hx2dYHvzF3E9iNysFAH7RtY77HQCF+HaBfpJronk</vt:lpwstr>
  </property>
  <property fmtid="{D5CDD505-2E9C-101B-9397-08002B2CF9AE}" pid="23" name="x1ye=27">
    <vt:lpwstr>rfyKh6cmEzav7qGJKWDSQw7Ohdl7RlFPjJzKS9P1k4pvkH5StewELzPE8+j6kTO6Hm0KwzMGpf9ZZbjIU9dguT+dcDlJy0YkaB0kckfRsNUs+jHK1MUD/WhIgwI2Mx5meqaGWF5W++l4LrcB0d4mtRVBv1ZQmqFNhC5R62/ER62cHM11VnS25NYS72OzXwvT9vZ32B9gNu61RxObGt2S90wr8DJruObf0+3YUTjUXfEU74/SGxpJeFepLa4eR0h</vt:lpwstr>
  </property>
  <property fmtid="{D5CDD505-2E9C-101B-9397-08002B2CF9AE}" pid="24" name="x1ye=28">
    <vt:lpwstr>kCGB9SRKzF7PbwkOpUPPhDLLGqjmLAEidgwHyfVVDlHHMKKBwrUdJoW7doOX0032+rpPw6eqF5z3liKezYkG+MVX3P13CwB3vfIvrwKTeiaK/GweUbvdvH2N+iLqia82o+RQkxQIex8MuPqAfD+CtZpcea4lX0caG3G96RUFSla4PDPp9zAiAWR0fdMUmFnQ+3Q/fej7fuZfq0+ceSbf2UhTSGbFW00nIhMl5jWIklpFoQVNnIw/Zoxhu2idoDb</vt:lpwstr>
  </property>
  <property fmtid="{D5CDD505-2E9C-101B-9397-08002B2CF9AE}" pid="25" name="x1ye=29">
    <vt:lpwstr>tfHKrJq7YVfepbi4nCE06KsBZe5L9AByN4R6FQODHPyfM6zfN/O0L9iljXHImCOgWVxNRJlLJioXXetofe1zYClYWI8w+dlpbyvh+bKR/et7yJeV7mJ1r1MulUdQV324fyiwKBFbBs5jzRRRtiIXntVu+SebPZrJ485m7lJshXCgSWUgH2GJ9p+x+sOXtULr24Vztoy1XAAJ/eCU7PfK9aGBLqWbNmUwq6HjuRDxD5dASvnvViqP7+lr2fimwNo</vt:lpwstr>
  </property>
  <property fmtid="{D5CDD505-2E9C-101B-9397-08002B2CF9AE}" pid="26" name="x1ye=3">
    <vt:lpwstr>SVnYrU8Oe9Uck90kejGbPdpuVyoSuitCl9t3ysuOI7kfIno5oRHqFvlSFFexRqfWnreGlCRUbnkjYeQoz7GWI/VK8i/BHAiXOYjXUNxTsFddQNbvpKCtYC9iZwVxiaLkIhtfEdPdarNqrk8Ltc1K5H0E3R/irkHQn8dCBwMaMekCJcXfekkK2WgaIGIl1gJ16cfP/ATdhYwtXogBS/RgZXmgGOS5xHlNA38/YhrjgcyjQNGqQ+T4MoJH2bud7oL</vt:lpwstr>
  </property>
  <property fmtid="{D5CDD505-2E9C-101B-9397-08002B2CF9AE}" pid="27" name="x1ye=30">
    <vt:lpwstr>0Pc3YZT9u1eVe5Of/U762lAPMWBzZyLS4Yf+R4ksjqm41xKzK1b+qKO8iznRPhyA/QvFa9s/BH6r3do216L9RABiu6ab/5VKMZvOOLR1cD5aqSjqF9k17oGimO73Y4e47b/BN+mty2C2VjZZ/0vTHzqhH7Y4eyiA3rjsLAJOsJheDxJFPD30+6hm0n0eTPqHh/XItDPWnQEYZX6eB2DP3ph0ZaG944a9gaP8l1w+MMwsTwNIUcPat02vBLs4Rdv</vt:lpwstr>
  </property>
  <property fmtid="{D5CDD505-2E9C-101B-9397-08002B2CF9AE}" pid="28" name="x1ye=31">
    <vt:lpwstr>D/n3lzd0j0Mkh/TScye0loupmvgqqNDgSvlRoDcqdsYa4PfXd9FjK6l3u7Vu/njXB8laS3FzmxgTUm1Dl+Mg6UC+kDMDLtnHKydwwFJM8avZtKrvpq2tYfg+SXnAXhRYpQrIzLvQ4S8fri1oBPcV7XP3rQvBGU3v8DJ6RkyVAXXEGrjS+jQTtgIzXRvniUHMqJJPmWS4ovRpcG2T57XJdn/hhe31Gxz+5xmrBAiwtGlS1GLmHXuGZCiZBIltXNu</vt:lpwstr>
  </property>
  <property fmtid="{D5CDD505-2E9C-101B-9397-08002B2CF9AE}" pid="29" name="x1ye=32">
    <vt:lpwstr>Dt+2HNEirlrCILev3IJT7N9TBPp9jTA/R6/zS7BdlF/HvvH1xlDOq9354MEwk//FNf/dwpXgqS+zzfkd6+WQ2OOPBddUpVLmLX6OYtu9ec40mszRne66jzTjAYlh3UDaFUlC9oDdDrLhZMv8eGy/jetIh4HqByDYa82c91vdy8wRIVefTUQyyUQZUAx+fsWCasQ4N8JIiZPdzw9QpTenZPfHC8vzN0x1EJAecYsQtDTizT6QVZaXEGWb6CmD+Na</vt:lpwstr>
  </property>
  <property fmtid="{D5CDD505-2E9C-101B-9397-08002B2CF9AE}" pid="30" name="x1ye=33">
    <vt:lpwstr>g/SeFpnU13a9KHEsI3uImZlQSXz12dFBsMK2l6QICPZ5lcV5PTwUjHihnxK2dwwJPV6iJTTkIRl+meIoeK3QkDZpVPtOpw0oyFIIj2zOI0hC3tSARiuUQqy/JWDqPkwBv0lDEsUuSoKnDMZU0U4k3o+CSQxgj4ngo+Yy7eHvk6VDP7EnnsOyJo6XSslB9TJREEPUCA7iLaDOrMSsBaObEUsycU5SyF/3mudZhpDZnr0m20SmDcQokbytdbslAvb</vt:lpwstr>
  </property>
  <property fmtid="{D5CDD505-2E9C-101B-9397-08002B2CF9AE}" pid="31" name="x1ye=34">
    <vt:lpwstr>+wKhjt08VctdR2WdTBhytTTphwWhjXAY0jF8Lh8/7gaThUxSVQn1PSxLZDLu+Q3riKiZD+8BcxtY5en1mg1MXbsYI+ntbj0YtZLx7BExPn76AyEArmZHiynvf3t0cbnqg6aoLA8XJ17qAXC7+ywG4a+YvTmuron2Q3ei2uL4j5RSt8vcvg/FWz6r2RyYTlf3HFVMZGDXjpwHCXsN9kA35xFsV6cnDae9drr366or72TZSEymMXf50FDngZgm1la</vt:lpwstr>
  </property>
  <property fmtid="{D5CDD505-2E9C-101B-9397-08002B2CF9AE}" pid="32" name="x1ye=35">
    <vt:lpwstr>/YYD61Xv57LEBAOXhrMMB6kRLSt7d5R95Pm1c+BvCfCPvrWqYWkLD7rOLYNAz9lSHoKDNCTyo6cOj6/nI4tcTQARCAa70JLZoeZVt10Um1g4tm1G8NAl6MBvKTP4DooUQPWO2G1yQbYmrl9Wz5b7LYnOs5Bek8gWS6EwB87GECh9Bfj8z6bsjgwP4sLss07VyNvIhdWXnOIzNmbAoNEu0RQDMLog3xLnqwui8/fYyq508iXqrNi5TNfvGQEhL08</vt:lpwstr>
  </property>
  <property fmtid="{D5CDD505-2E9C-101B-9397-08002B2CF9AE}" pid="33" name="x1ye=36">
    <vt:lpwstr>jqwzfaJvbPPlDNPoVaSAAilaFkgNjaVmJahkHYVG0JY7v7q9N7r5k2pTNwaHDYdG6Xwh/TsCP1cKQbUWoGIaRY6xroyGRuSkPvtOUPABFm798fxLrRzd+oAehGfJ+DHYL36dwLf+Sqtk8+kBfssdXJD1QCkPryLvscpRMUV/e0IqYc89/S6zzaARVoIqlo78p8oEIj1mdVr9k5bak/3kp5OVT3YWV7LEoPsxml+/p/V9v0UaTfK91Hn04mSz7Op</vt:lpwstr>
  </property>
  <property fmtid="{D5CDD505-2E9C-101B-9397-08002B2CF9AE}" pid="34" name="x1ye=37">
    <vt:lpwstr>RoZNUxa/OMBteWvSbXx5ABlEyfNWNsa1gEKIhxK98+GQzPgMldt8jgCQK9sVbuVTmPh0MlXNnVZo4DukCi/erkQ9FQcVolh7e4RxB6RzVmGCX+E6zArpFTQpTvZE1NADt54SDgafCzrCvAUErU/nlx3vLD6xFW7EEpQ3QsaavjpttBsh69cRIoXUaw06kxAXtYic84uVEWtF0AhnvUvT4+zQpRqnZnh58GPrVjO/Pqlp3c7iu/bSjRa46UTo45u</vt:lpwstr>
  </property>
  <property fmtid="{D5CDD505-2E9C-101B-9397-08002B2CF9AE}" pid="35" name="x1ye=38">
    <vt:lpwstr>FKfMo5C+3NIAMCdiSVNxCbLO3fQS5fFJQi8Je12mdVFRve6EJVBBuu+FWGaRq3BYCOaGSOyv2O/Q75Hfan2+WwXxhqpLchyxDoqwyB/dr3cOt2MMNA+LYOiXkaz14W1YBNReidUp5j6u8fefjwqYYT1H7KPDEoKxr+pEpd32EXEpYNuO3YDIrWWjj2+N/Q1rQHhi2s2h9IOF8m7afUMAdQ3GQktRXKzRDEdbf7HOXyAQNVCb0pe4mMqCvQTkc3e</vt:lpwstr>
  </property>
  <property fmtid="{D5CDD505-2E9C-101B-9397-08002B2CF9AE}" pid="36" name="x1ye=39">
    <vt:lpwstr>yfq7YbxNqQs1NKSY51GPekFjCz0DI31Jo+8rOuBNNrTMgihiflykYN5OSzcZnn3h4g3DGFcuznvwxIIBA1LrRA2lerkEqTP++zPcHQJEiWthstkFxFNOBE07gcNne0PQ4H5hcLXUQq24ruUsE4pMwrFPfgpBvpQfba8GHD9bnk/ORb4pfy5l7R+ICPcS0dxdrPaxKXp1wSR1lCZuexc/ZjSiPTDEpc6PsbyNYzPkuehLnIGrOUnYf6czxOjfv9U</vt:lpwstr>
  </property>
  <property fmtid="{D5CDD505-2E9C-101B-9397-08002B2CF9AE}" pid="37" name="x1ye=4">
    <vt:lpwstr>KUDFE0HyuFVDsL9xoL4/85FOL53f2C3ub8WVW6HyJS/NN4+QZSM1T6Zpi3ozhT7ZAfxU08jtTN7guQU0ItSWVoVSspgRTjnLHL+rQkrEKDgMcZtEtC2PtDkAkqLWTFV9+l5DMZ9JPNeJiGgmR6MYjy+AWl4bj5XGb+Urfdk+RdvQJYGPepg7fjOR/AJNLh68jiadVgCbrKCA+tZq1Wmbvu7UyNILOxuFedFETE43A1CD96zHN6g4/pr9bbBYPew</vt:lpwstr>
  </property>
  <property fmtid="{D5CDD505-2E9C-101B-9397-08002B2CF9AE}" pid="38" name="x1ye=40">
    <vt:lpwstr>DFY7wg+abO+LiFZL3urEL+sXhshLCzPWO5eerK3g7S/g5LiN+ySCb2uvTvlT1ZnCIEEV4IOxJCq39il54NiErgd3EUQ09XFPrxQwF5H6yAYWmESCdlvVPi/zEIZwOZELyg+n49RpUONX8QOICUxZDDpz1ZssxSFEBowbfb7slACD2+nwPw3/pk4MR+T4sSluVpV1KqxtFfLUCFNm6a5G73yJwEKtmOzBec+qg85Jx8x83E1VuWJyMVW5ac84ged</vt:lpwstr>
  </property>
  <property fmtid="{D5CDD505-2E9C-101B-9397-08002B2CF9AE}" pid="39" name="x1ye=41">
    <vt:lpwstr>QcwVrCpJVGp1KXFiFIZ6bC/ch0Y/lSgPBqArDDdc7tyqKN3BXRvGrvr2fdmPd1mJ8y/ioP7izsDkzHNxKFHNdviDR7yxV1v2qSwDyr/vWywwpBRis1zM32ip6ZhknFZEtzGQ2vypFxY5of04hMtBSYhILrN2oK7jNNF8Kc17bG5VW1RfN6YQiZP3qOAco/M5DqqChoVAr/5XA8qa7elviztxz4b1YELyy+/u5/RxoIczVzD6NLlhuOxWEPxhFZ9</vt:lpwstr>
  </property>
  <property fmtid="{D5CDD505-2E9C-101B-9397-08002B2CF9AE}" pid="40" name="x1ye=42">
    <vt:lpwstr>8+t1dMsyX0+3XIpRlM8MvaZyv58/W7xpznpX+0PPdtY/dSQl7h31eW8zkOu0XL0dy+ZGtFfyES/7jhuroiQPP1FOvVFYa3M6XvjLfjb0Qb/bJhIvq8yF4I35/3QJ0IHgP8y8vjMSgrjn+8U2ld3pg31zDd2u3MHWgWZLlIHmOLnO8dJwVpYU+AUfHwY5kaGcoOJqpuWn5vhpqMbx2Rd6+7kykcKtY12J6WudwhGqG/In1XxhdNflSdbArrE/NxX</vt:lpwstr>
  </property>
  <property fmtid="{D5CDD505-2E9C-101B-9397-08002B2CF9AE}" pid="41" name="x1ye=43">
    <vt:lpwstr>rfl9I4qgla6tijEb59lfSHfcliO77FBnUWt/dRP//Oz35ZEZzpPM3E+WD5GD1kZb2ZksWpIwhFrSBKv0zqyUI8bySQPVQe8LnR14MJvaeQHGwEUcb2TmNA2tn0Qok2O1c3UM5Ocw4Nd4SJ+PHkAiZYthHtijjZRX7+O8yy+9sQITLNO9sYqmX7YmwV8od9hrfCuKUfHVGlAw9eFB3YoPA48CY/hZNoCZWRWSeymzBfUSwtMfWxTIKgIokuy+GEo</vt:lpwstr>
  </property>
  <property fmtid="{D5CDD505-2E9C-101B-9397-08002B2CF9AE}" pid="42" name="x1ye=44">
    <vt:lpwstr>Dvb4ow/qbVcjhRYgm28/Cbxh4P28LgU138UZ0VSCr/WK2Nuoe+0EjXJ7y0/R09GZ3zDZ9Ev9qiJLFXL8m6X60R836jb6MobyoK2rMRnlMD+2HW1CyooT1iz53qTLZAE/lk6sIDLz7jbORqo48mpcHuTjRBNI7+ilN4gzg7U38TZtXujiqoaI6iK9HyL/+BMSY+iLR877w7NQFVTIdXFALj7zcNWMV/8Yf1ldseK/soV4P114B83QsM0sFzRv+em</vt:lpwstr>
  </property>
  <property fmtid="{D5CDD505-2E9C-101B-9397-08002B2CF9AE}" pid="43" name="x1ye=45">
    <vt:lpwstr>XF5T72m/80KwDMiOdHxOYTY7Eab+q+KB42uHAbM5D5gGPxysGz3yQaKiitlJMnpFG68FfAbYp3DmPXiO25qbwVr3MzjhLX5n0ZMB0BlOTU2HrLFg+tuYtQmQP1tzyx0owr5XCXnF6atqNiNOtsm4PrDjAW915aaKlSZKWYVJrLgLQEgYopWxBb7zYIuCyNA/lAnIo1fFx2syS/x7gg2thnJD74si0H+wbTbN/6kUaCoAdHIGJeRYBnScQCJC/hm</vt:lpwstr>
  </property>
  <property fmtid="{D5CDD505-2E9C-101B-9397-08002B2CF9AE}" pid="44" name="x1ye=46">
    <vt:lpwstr>+BGQJLNi81oRmBnca2qyGjkfyEh3cJqbH3FP1RxZGJwjNhVMRePPr4Oz61Zn2/ylFZfUWRTKpkLZJPTLcvYRjLevAFTcZByvy20SXkR/4BuXEoS8/qCFwMMj3s4OXUsPi9v+xoh2ucLsrbPfY6+C6akNBD4gXNAfJh16OCZOePAsgoC7A+mpuntGwac0XsFH/62OYo6nzzGPSalDECJL7tsR8RzHxGDAvwnTP0r/lCiEZtDwWNcvjFMFXEngnx4</vt:lpwstr>
  </property>
  <property fmtid="{D5CDD505-2E9C-101B-9397-08002B2CF9AE}" pid="45" name="x1ye=47">
    <vt:lpwstr>VTuGgOU07Jh6HUg3/b7c9Gqyaj0G4Vz0MPlpNAVNaQL/yzqOdIvBISGXtEJhp3E51Ohn4HrdIJ7fHrPvdurY+2wZT8xWAnOfsZvHDKUAOlJfl4ZxPn6bQ0yGAPLt0VxYBcXL2Gd6+LhPdP3QZmW/kLWaifPeEmfMU4/h7kU7764mlAvd4n4t1k7xXQ1Gj9BRIv3waH5aW2Y9LzH90gVfTU5WRutuznb5nRXwGEiGwyeOt4IfXHJkflbfR/pbWT2</vt:lpwstr>
  </property>
  <property fmtid="{D5CDD505-2E9C-101B-9397-08002B2CF9AE}" pid="46" name="x1ye=48">
    <vt:lpwstr>hwGWwjKUv4FaVWUo/sYHjXNYmHe1HV9K7hYaUFSV2AA5q8T1lbVgARcqOKY3XuL7e3f6dvuM/IKc8uMztL6XAxTAZuU4DCfegao0Z44yQFeK19iIH3zJEFBIZpvewq7+WOQctQi90nNYQAd5zgaxGEJKbuQB1Id07uFA0hvCE0A2IaYxNAC6+DZml28Jkm3vDrrbwAHzY1vj8Gh7jLISuM5h8+Gvlv6A2A50+7Tvz3t85IlU1xy7gVH52t6uJE5</vt:lpwstr>
  </property>
  <property fmtid="{D5CDD505-2E9C-101B-9397-08002B2CF9AE}" pid="47" name="x1ye=49">
    <vt:lpwstr>x8MDQHi24omo7qVFs5cnyJHondKMt4ungSZ9QYM18RiNrP2bFq53Qj/kWOA6LG1qS+c0NnkxUHjArS0AqjiVlyUixIQHU/duLDy2T9Wh/6dsZfou4ckBcgOz71UYg5TQVdg1dH6c+CoPoCUF2GsLTt+mBLVaz/QTKzit6/6UfNtduz5LPh2jur0pf9C7awMASMgnGgJd+UVcV3STNw+Xt4evkY0irxtr7JrFNGmL4FCwI3PyvHGOcMNq0xDZl9a</vt:lpwstr>
  </property>
  <property fmtid="{D5CDD505-2E9C-101B-9397-08002B2CF9AE}" pid="48" name="x1ye=5">
    <vt:lpwstr>RbR6c3Np0ND1J2K0bsFL7L9TILDwBHodMk7ln8AfDOtnGwZOoVs3Qub4320l5PTYaUuiqlV2Yi6jhiYaFney1rIN9hvqBFffrn1awL9qeNUWA0EmaU4zo3cOXwdlSTXvKvyAUC5cyCwAoDVZI5oO2+35O+7HLRS4XAn4PuLI6x8UyS/7aOn4bbNXd+zE6AZqVW8xZbzoyEHvVaKOCuGF99orr4JYIa4Gi8eWqOFi66YVTJPYgrYyN9iEMI8npv9</vt:lpwstr>
  </property>
  <property fmtid="{D5CDD505-2E9C-101B-9397-08002B2CF9AE}" pid="49" name="x1ye=50">
    <vt:lpwstr>zw+nhb/Sgxf/rncHVm1Hu4CF1HiPoAKhC3iq1uwmAL8oTEBgLBHn6h/PqY5459X+sN6Tv4LtQiWjk44rFtMfjrwNJeuiHIdBmzOAYIUVTAKaOlV/FP6HsWTKAxtYqPLJrft+5VsFdMM+jn6/MFRj7/cuqpFUuS4Ixfk+VLD8waD3aCGgUBc1jeYpVAsxIOd5AlkjAqB6OTsfW3t23CjVs4//nVyIbxBD09vSyTG9Vuh9MNO1XOHH8+nz0kZKHaA</vt:lpwstr>
  </property>
  <property fmtid="{D5CDD505-2E9C-101B-9397-08002B2CF9AE}" pid="50" name="x1ye=51">
    <vt:lpwstr>PdwcNf/bfDCqMMVjB3KbjthjA3/k8UIrM9CbrAplSnJ5ctafXW80FZZ0H/OTw/JBy5o5FjAqyx2c3s+R4wVzudbvNpZmLcdAF07Vyf74KG7UeJ63kfDRHaT5ov+6OXnwK8j+u6BJncZ29K4EozuOPa92yGdFz/5EW41Tvi37G/+YV9xq0CuYmkeoxCf1Ggj7hCZL8O2OFsPm/42PsuoH6A5O5DwWClxja7+7u2b0R4vrtLid6qPzgD84aOgAXjN</vt:lpwstr>
  </property>
  <property fmtid="{D5CDD505-2E9C-101B-9397-08002B2CF9AE}" pid="51" name="x1ye=52">
    <vt:lpwstr>K8ttsX0k3PgGX/iSv1u/k+u4bpqTvwatvexMa97xBSy58r+R370BX/j8iBVf19cG5VMW93Myn6B8xthLZ3ZuV3CDgHfMA02ilagieiV5ENBwfmqr411sRWh1BwOjoN+obfuUvam88Ts42vWhkr6aj9ucMESrls4HYEynemXpQ07NXzdn5qbrFPNO68/awGvR8ST3E9JE3IMufjRJOA7366xIUuC2NXigsiLv5D8QxQS1ECe/GvdaJ1AQqLezwbD</vt:lpwstr>
  </property>
  <property fmtid="{D5CDD505-2E9C-101B-9397-08002B2CF9AE}" pid="52" name="x1ye=53">
    <vt:lpwstr>sfgyRbqcSAx4kiuyqE5mVkMDLI7AY81QE3GpmdfeZ0p8TLZz29rPDUKBNrmroJQiyuwn8oNwNtcmem+rQVRCPjS3fvxlfuZLFc5jQvEMA4H+VajtmWPYgJTA9Gfifn7jKKPjz38+rdDpOnwxRHwIC/zRvsFEqScxupaH2ceIN+MQUJaY0egsq7o5aXVA2BdEThmY9Cb9t+Rjya3QJKHScHsO1uZRASz3rurUVJCwJyU1knRr94/DdxbbMHHKbxb</vt:lpwstr>
  </property>
  <property fmtid="{D5CDD505-2E9C-101B-9397-08002B2CF9AE}" pid="53" name="x1ye=54">
    <vt:lpwstr>xix7dJcSURN2U5TF1iT4bOlhQWYkrljNDKccsRhf+6h0nxPD1Egt5MSg2srzUWXqrUUf6tfkL72UB5DsKyVN5+6aSI3BOy33U1k34gh1JOgZc0BdpZwrZxRgrZrJtbCMszxPVYYRYsLnYT7+vsIhl8JfAd+YI/fB2/md1nP6amLOrQ05cOiI6EstbbTb+43pmjuKQkCL7KZMtIjjUjxZ0pKxxKP9tqYibTiznPi7+zFbs2IUnjnH4Q9LQhBKdvJ</vt:lpwstr>
  </property>
  <property fmtid="{D5CDD505-2E9C-101B-9397-08002B2CF9AE}" pid="54" name="x1ye=55">
    <vt:lpwstr>P34g83nGb5Q++2ztumw0klQT1EQ74GBb2pdgqHA5sUytKp19S/C0bJ/p2IJw099tXh1alGWxpHohh9x2IPp/bGfI97yvo1w250e5S4TGFHRyzlu99WsiNuv1jffF2Yyy9Nhk9vzTq2/w7vk25FE9MdSfkXRI2mTI6mBpg4uqbuGezczCzO57tdzypnONGoO+BelI23h63MZBt72LkJnpHwRvBzbTJbvoGuOxgfpUVNqIib7IeqbtWL6VFuqQMUP</vt:lpwstr>
  </property>
  <property fmtid="{D5CDD505-2E9C-101B-9397-08002B2CF9AE}" pid="55" name="x1ye=56">
    <vt:lpwstr>bpyexUMVakGYJFlj9KUlL9KozKb4pd0h1OIqBHXF43h4ySAYQ25Sll6+psU4AnhtAevbQO+qKJsVL4gYxdPHu87S7Ikxu3WyGZqeCyoJvO3AFF/C0ate9pqMTPaTbCbO6e1oNEjMKXZd1pGjRQMJ9RVqFmTPXihY5WIwZCHUvysmFRSCK7nJbrwuX7fobLUWVwZQoFFmb96hnwA4/wxVX7nMX/rP/L5R2qQbJEs4R9GsC2Wv6Yy6p8p166XU3I9</vt:lpwstr>
  </property>
  <property fmtid="{D5CDD505-2E9C-101B-9397-08002B2CF9AE}" pid="56" name="x1ye=57">
    <vt:lpwstr>OuEs0PfeiZg7B+pjz10uFN15Hepk/hK6R6Kge1pd128ZkWuickNn4+18AUURN8BWCeS4WVV+bsOEXsvigmCuP94u8oLTvqkJcwqPFhy7M8p56jcwr7L1sFUtlgbzYtHfvL5HxcLVDPwx2lzHejQ8a+OFnrZuwmsoert6FCCDC45PDge9Krz1RjG/S7L0BEz2piLXFHzEhvNP+l9r3z6yTOFta0XQtfao/cOLNdeNM/fneH2+KhlaJocrsTBljBj</vt:lpwstr>
  </property>
  <property fmtid="{D5CDD505-2E9C-101B-9397-08002B2CF9AE}" pid="57" name="x1ye=58">
    <vt:lpwstr>IHnDfw5UnhzJOT1fNQvzuYZ7RZTbD6dFPxbLqT6r80V8/zxD+OWPrDq7MXa7uBHBgqbSKixUxofZnkDSpqjK+9EtZOwoiYU9k9NYqGrGmWXE/m4dg/4lp6fkJxFyUHn9s85PsgQCfsZFBO8G8NMvxzu/FxCfELpYBGju8PpcxPS5aCcBjSmHs/eu1VnIjDttUQWpt4TOEUdu85sSUwFNC+n2k3Lelw2J/dC7S7Wy+BmHcgRC2jCTaIzJGhbSaM1</vt:lpwstr>
  </property>
  <property fmtid="{D5CDD505-2E9C-101B-9397-08002B2CF9AE}" pid="58" name="x1ye=59">
    <vt:lpwstr>yFPlKTqze5vKFTbTV4i6BSEpgTyKwAjMai0cF0RyV5u3roE0Ne5eRLgdS1saI2NfV/JB3N5Wi6JH1w4eUwWwhK8ZI0/x5O1tbhJigkP9HfLBov+MmVCsYG4SKIA/b1oQAivzLsyIey9Y+7jq4RpY6Jma96GQZ3HPm7sWOi4tf/AH+x0H6JH/GXZ0miBzxKScl7AOMKvbMInL4NgqMGQyALGFYKXZckJQVyPmk4Ia/WNqdFZPcR22DH6AYcl8hPS</vt:lpwstr>
  </property>
  <property fmtid="{D5CDD505-2E9C-101B-9397-08002B2CF9AE}" pid="59" name="x1ye=6">
    <vt:lpwstr>pwzc2nY2j5eIXvWtkHky9jcYu5kr3YHHncInvdQcD055nRT+3MTddqfF/ENNkZrZVzQBuwuuXT5VwHEdEt3oK97sIg34zx0B0hhOcg89F3qRPHo/0zAoc1TH7gdQy4+VRzERDxCQu3jOH3i0aUF7qnwxa1FiXe9kQU0XYtAHiEPWRHnFbyh3WU/mItEam38MHHMWXg2l+xU/AOICshwPq6iF7kbK865pI33TDW1PfxC+DJYjuv0POA6uGTUu+Yc</vt:lpwstr>
  </property>
  <property fmtid="{D5CDD505-2E9C-101B-9397-08002B2CF9AE}" pid="60" name="x1ye=60">
    <vt:lpwstr>tBW+H1U+nKWp8F8xtHrfzbAPA7APNtvqbZFyzZpc5iZ4ASP+LB+D7LEoH/E6PYNx4ss+iPfV2w9B2cePlmTRKnojjibbOQL+C7OxZ7/1FrjeLyHq/vgWD4KwrUVxrY/cLrue1JoRAr1mF8JAXxvK2dYXaWVD20ca9v79DS1P3wHBcBMY0vzjB32IaucOOaI2uIpCmk0yM5OlbS5D+DIJMf6MKW6gRt0x0wdU4wpyBgjpvhLWpZxOxPicxs+GxNO</vt:lpwstr>
  </property>
  <property fmtid="{D5CDD505-2E9C-101B-9397-08002B2CF9AE}" pid="61" name="x1ye=61">
    <vt:lpwstr>RsKloTsF/KaJClfoL+e2TZXXSFbd7/cZCstPwWXLVw5VhX6p1h24xpSyEQiffAsEs+sZGW1iHMUQl2MbfBkcMKI9KPJpDW/Gkp7jtmc+kC1GZJvqRTsOYQqtPJYAryKPHS7FyThXn2OoHROrnC3d2dSTRMi4XjvOwq7DkkuwNbwWNr+M1xirFd/xRX8xx4Eh3sARCY5sR3ofBRIZ1Cr+muZ0CQ4i58h5NosVdZ4ZAfxlJfF4wHswAD5C+tSFT98</vt:lpwstr>
  </property>
  <property fmtid="{D5CDD505-2E9C-101B-9397-08002B2CF9AE}" pid="62" name="x1ye=62">
    <vt:lpwstr>TaNvALnMeOjfekMtYOhbqwEkqlpgpkAFmK7T2iJNL3/DnepTXzUGv6u2o/0I1OQpnkrYD44eSgdNwo9GBrn9HMBBRhbgGalS2e7DayTSp/pHDKRklb2mRpTY5Kj2tbUxXIm8IXEZJfYQHCLMfjaACpuTsvtgedUDDOtNRJeaPgY2Q787iIoIIWOqVFoXS/GjxGaJLuBT5bwvO1cQx6pph1p0crtJmQNoWA6hrkde3Xq69XvPYF6NUz9/JK62ze+</vt:lpwstr>
  </property>
  <property fmtid="{D5CDD505-2E9C-101B-9397-08002B2CF9AE}" pid="63" name="x1ye=63">
    <vt:lpwstr>9Yb5CUWv4sipLlzkkCJ5Sv8c9w0AvJGou/yRQ8oVc174iMbdMyZaZqMiGLqa1ftK1x8nOBfcISyQvUVI5kt+PNb8JePXQ6DuFmGBfwjDDrzKYYGe1cazUuDovOvbERP80BCxwL2tnX5MlikGAhwqaW5QCC8qk/kpw7r8Ht3VGs6pOExTLhh5XFWv1CfmjvGNbY7CeHspOtxzOgAQVtBaZJ0FeXU349E2I2OAz8bQHQua7tj7C1yLtcLmPEGTvAI</vt:lpwstr>
  </property>
  <property fmtid="{D5CDD505-2E9C-101B-9397-08002B2CF9AE}" pid="64" name="x1ye=64">
    <vt:lpwstr>vt7SMTlHaWOYyKlkdg1MPbzfXc0x6embSRiBSB4uAaNZ4SHAV0mznCaspVy7QRhlR1DW9fn8GkwBItMBdFgxxHL0smGEKwN7ZE/SaWKgduuWGkbx390WrHlE/cM1KxQTvzPfcvF8/2xNXLSB+4HKZaIHN9XABsCeU4X6qVQV61UyVTge1ihtWvW+mswwSaHerM0/f5aq0o3wgaFF81wo2knHkyV2VgY80Wiq/Yn+Po9uxjVnnGl1qXeQHhZdnDr</vt:lpwstr>
  </property>
  <property fmtid="{D5CDD505-2E9C-101B-9397-08002B2CF9AE}" pid="65" name="x1ye=65">
    <vt:lpwstr>ZuWfobnQJ/Ysp2yyJFY4ULfHH2xYa2Vz0uXoNb7yQ3HpNL3F6ue9bms/itoLXj/Kdr8+cqtIG3X2PXmceKrHp7iCbkhb3wZpqe/8+AgK+8nl6hk0ikx7l+f4jMOEmN3XiHx5csJQcH6PunlOcxysZfrxMG4s86m4xeIQ2H2m6fcwnQ6JiFSUM0VKkNF/vDgEUIJOGOPVqMz5Cm9k+p0dHhTJVaOE/3Q+z/fEEpooME0Yy20UqPALUOwcpOxtF0G</vt:lpwstr>
  </property>
  <property fmtid="{D5CDD505-2E9C-101B-9397-08002B2CF9AE}" pid="66" name="x1ye=66">
    <vt:lpwstr>uao/Wn+JvUZo6fsTOByu7tiQSFS2IFCcDbbnkxGCkkaGF5Wg/zWfci4v66wgtUBcK0/AjsC7naUwgpXiWa4cuG5tP9AOgXPF8X5Tu65PQ53A8VoAS0y7eo14qzGNkD80rVH23Tshl0+8j2UWLvW08jpEXxFDXuLoFP1ky8NYN0nWFXHCNEPOfWl5alAl85rgsAnU+14POvgrNWlhCIouAHEaCLhMji7pDhrot//eMlhNTYPbe7CuY6FIOho6kc3</vt:lpwstr>
  </property>
  <property fmtid="{D5CDD505-2E9C-101B-9397-08002B2CF9AE}" pid="67" name="x1ye=67">
    <vt:lpwstr>wHqp3OV8sQAL9vjo59EDVzGat/6chmZGpW43CJgthGxRYUeqc+OEPYswbtRsMvFDN8TZGc5zh1VEnlERlE6QHi4JSJw4HvkayNQYJYGvWy4K8Wi7fqYPFJx0GqWI75FiF+u2D1q+HpbF++rXQvb8NrDTigP858FisC1O4/VPelFd7uveMekX6Cqy7o7iOYQU9lALqJXZAnBfike0vAJk4zYhcsvrfjrT1B1RJoZXIHs2E/0WpN68eFjIG4tmhPq</vt:lpwstr>
  </property>
  <property fmtid="{D5CDD505-2E9C-101B-9397-08002B2CF9AE}" pid="68" name="x1ye=68">
    <vt:lpwstr>qhEwcnAzw7W/2ikK8H8+KLXs6lSFv76m1IfD8CY2IFI6mAH98sz06rotVRhAfDx/a0Y4gKZ+l2+g4akgL2DOiX+/JzizCWLwwN2X+OJ+zKN8DYDqHcDINH57KzN6WaTYZusk7OWJOHqRzp5cikWvymRdg43RK+sDQix2+b4uo8dlhpeMfKF7jx4g3+a+lk0uq5fG+4K8Wqf2/Pa3R8PanAI+gFoCjySdn544Nx8tMDFB5vzLjDDrFtNUxmLuK2F</vt:lpwstr>
  </property>
  <property fmtid="{D5CDD505-2E9C-101B-9397-08002B2CF9AE}" pid="69" name="x1ye=69">
    <vt:lpwstr>ZegmeHdzHnAigSE2xEQ6CqsKcjXjx5D93Gt1QWV1+fOvBM1qgxF5XNpzAN9NYyVA0JAfIzNj2jSNtwAF3e1tSPm6Z4mEfES7cpLfoj7StPwShKmKRlhERhIoSO+fQsbm/hI0SExHLCplu+Wmf2Bh7CUugEVjVoMCxJu6qdMNZAHg5+cHe3SvVsxyVs6Twj6PJNMxduV/SZj9frz+LtVCbam8DjepWPf04qOsKQBjbJfZ5fTxjnr2hfTPxkKBcNh</vt:lpwstr>
  </property>
  <property fmtid="{D5CDD505-2E9C-101B-9397-08002B2CF9AE}" pid="70" name="x1ye=7">
    <vt:lpwstr>dLQVWSAv9fqrsVDaQhkBsGvIRPVqiMihL6yaLfjcqSQlPWl54h9+qhlnYk70w8xDkcElfTYno/bS+8Ozz2+ksXmjQq1P6TEDT27S6w5i1HqV56yGKNj/VYI2tQ1TbI+lV2TnWZEpUYbIvVQr17G3/fXSdQntMvbqMdfzjBCvifjsH4fwnBXmHve6iVAIrTX+MONyWKWge+hRQrMEFCrmjFN42rXYl3b96qV6non5jovMGA4enFTSIxqkHlKJJ8X</vt:lpwstr>
  </property>
  <property fmtid="{D5CDD505-2E9C-101B-9397-08002B2CF9AE}" pid="71" name="x1ye=70">
    <vt:lpwstr>zHpOuGo7Holw9E7kmLJ+rylGWiNh6nThscWUXxdT8H+4PN8mqq6rf5ups6ApNifGsDhZMqH7nX1Ge+2jcsnj7dt6iWDV1X6YBrLTvWRJHRdQMjzu9uEiTLZ5KWcmp0/tX3Y4F4areFMBwa7/6SE+CrV9jN1KVBNdvRgoNxV4LWHkkCvMGK/vB1LEwVP0RQ1nUVOYFdNUv8XK6xVBtaRKj+GuNEreXm6jm8TjKqgkzOCciyWqlVMdsEgTPgaMAVf</vt:lpwstr>
  </property>
  <property fmtid="{D5CDD505-2E9C-101B-9397-08002B2CF9AE}" pid="72" name="x1ye=71">
    <vt:lpwstr>cENa16luerP7QQZ1EsNztCz+QpeoG/auDqft/F6/YCCk0uJKjiH6GAZzA6kfolc/V25tjmbQVQpL0Jy+2yqHuiokOGyPZYOB9fdcLIWtf7NFxkaeK4DBenCdJ8xzjgPx0+rqXxs26RJyG5QlBCtlnPMtzl2jZIQoige62YihzJZpe7p8K00x64FT9FE/mB0PgDdkJapbzWR7gqIyGI7ogU1jL9SAudX5fJ6UZjlTGMCz9wAw8sg4DCK4P9OyD7i</vt:lpwstr>
  </property>
  <property fmtid="{D5CDD505-2E9C-101B-9397-08002B2CF9AE}" pid="73" name="x1ye=72">
    <vt:lpwstr>oBaMRJhCQcdHAjCj1YG5zBqCaoyIwKegiQKUMfRVEWzWtL9qEgva02uyczCJStbA3NtVBeAT05f02Ev5ZJ2oIIjNnDZv1Q0mAinMjD86Y5ypMUFCpNeuAzyzTKUx8vPNtWfZCdSnO51XiT64gK1PkeQCLW3NKrh1fXuuLRdAgi2F/Vw1yDPy4S+62KRrXtBZeaK/INf96Q4dbdBXw8DkBb/oXkFzx3Xpmafni+IKSHimiVHAoZgYAzCm92EE0Se</vt:lpwstr>
  </property>
  <property fmtid="{D5CDD505-2E9C-101B-9397-08002B2CF9AE}" pid="74" name="x1ye=73">
    <vt:lpwstr>JRxBDeO40ZdomNSOUsTarBVHUXqk7dsR+WMJvYBbufX7BA9XhuG0jMAquJ1wbprjrIWfEEOQnsJjOdlZISKVkm9sPE9k0PACSlpNi0p4m4TuH63SQafKBFg52PaAAUmh0L1pXFKads9j421nuVTLeiBYl6Es4bQkKgkYJXg+/MYbrmJdvjewMR7R6muocF75brvUJMr9ZYR7yKIn0H03F4RSUEjLGcV5aqQ5UMBYWaHUusGXIDTLDvxUe9Pv9+8</vt:lpwstr>
  </property>
  <property fmtid="{D5CDD505-2E9C-101B-9397-08002B2CF9AE}" pid="75" name="x1ye=74">
    <vt:lpwstr>y+Pk7nZ2x6Eg+2a8w9kn4OvBSRlW+IZvFfMWePqxfc9KUqmiI00qqpyxXOR8AgShZChJnIvW7leTCSfH6fkaGwaoGvRfXWZSxvRgMpj+Pv2zpsn2k0dmMB9EKOgUbotEt7sxf6+mDGO2u+wy2tWMPHkIvvFDXgq44JEV3+A1ZyqojWdq82BCnRBdXUM/ht7IGHtvQ7CVisiEzuRmocSejkstiNEZZTH7CNubkNhzoV8uFv85GcVEiEfTWfzgRx4</vt:lpwstr>
  </property>
  <property fmtid="{D5CDD505-2E9C-101B-9397-08002B2CF9AE}" pid="76" name="x1ye=75">
    <vt:lpwstr>v/zlnBPql6M+Dl/3Ix+SLCFl0FZ+9j01hZRatshrheAc7Z2aNA5DTOAEd0eJc+VsxGy9hnZqMOV6Rqsw6I/YR7ch1GyWJssgen2f+YmURJFG0f5FASDFw21qNcRRuRx1MD4oY/5pKnsbflURKTKFXjJNE1Vqz9gmWbrV9lYSnON4bglivN6TvgdXh/rkZcYn8dM6TB+gEXdcj7G3chylrEw2N8BPpKYC5zRX/SnOWQIyq8rRtC2HMqGeeMQpE0b</vt:lpwstr>
  </property>
  <property fmtid="{D5CDD505-2E9C-101B-9397-08002B2CF9AE}" pid="77" name="x1ye=76">
    <vt:lpwstr>XDvvTALsE+PUwsd9N6qkcya3a+B6Tto/eIKWt/V4M2+CX9dHlXEmwGY2ETiqasTAiT2XcM/zwLT1g1nF9KmhPWCLRMgsIIkqHke1JT0ol8Wa90/xW0bWXfqiqaB6i53ejnB5rGRSy1irl5Q6sHuCQsUGmwS3lns8GOAatUXWNYDFrta8+hx8fvm7lHeioLDPVdqioyCn9Z0+UDUWKbpeiclxXuSz2WXdgAfDLqwezCdBKjTnXAI+9T47ybjM1fc</vt:lpwstr>
  </property>
  <property fmtid="{D5CDD505-2E9C-101B-9397-08002B2CF9AE}" pid="78" name="x1ye=77">
    <vt:lpwstr>AlfDB0Z/Y0dBiIbzMlk0WU6ctXJ2CuVqDRPJObu6vLF3JjcwnSP6ms57qjteSdeemKjCemzA1/ttY9g72KEkcO1TrSqARjKNLNy4w+OlRFQWKuN2flzEH+RtfzcltrqHPOuDAPfkMblteDN5etzGz0unYM0NOvzogPt9zT0PQdJi6QlvQ0xUAAY09EJ0Jyb6BnOSt35WIpmW8FAwBVDfJsMQ0HMPhb3P3/nLwTeOYvPuOUGO+PiDvu0tWeMVvhR</vt:lpwstr>
  </property>
  <property fmtid="{D5CDD505-2E9C-101B-9397-08002B2CF9AE}" pid="79" name="x1ye=78">
    <vt:lpwstr>bqIKe5b+S3EHUKyfzOxJ5TWUNm6vEUQDRSr69XcE5RTqCexEhTpTcXRL78LRz1Y/bKGycG8rAsX4AU0//KvW37L0wIshpGM87p7MgpwSf5kMwEmN2P5+uwCRpiFOJrluYeHxzAj93VHokQ2r/tEJrEPXuqNWe7YdoaIaUdh2CPEogLGIjeZTiQ+OXIsGBADjyk7PMOVNqsH63m8q6bZa9YKfFgsr7MtnSw10Nqcdh3wiwHj1yIQCOd/1dTyXZzP</vt:lpwstr>
  </property>
  <property fmtid="{D5CDD505-2E9C-101B-9397-08002B2CF9AE}" pid="80" name="x1ye=79">
    <vt:lpwstr>/AZg3ICiN5nPPvN7JCewEjbX0oFDlzIuSmfDjwXFM4jdy6QlKP8tzWpZ3Pxd/6BKkZ7Mw5idnEvbWCG1LSvchNtk5fp3hWNN0gOKdkocYu7xR3wdy4BY1by+Bp9VKsfAlM5hxxXnxKCTlvg1O66e73tUzcUoF3X0OwrpMCWbuuZrIhI6Xo9tlxAGnX0NeP+RD7lHsHmYw86P5ZjxvRPd7j1z0J3Zo9Fl2YJAyWjpHWpMeDGUIf4gBWxqpWZmQra</vt:lpwstr>
  </property>
  <property fmtid="{D5CDD505-2E9C-101B-9397-08002B2CF9AE}" pid="81" name="x1ye=8">
    <vt:lpwstr>UW3p0kFZzgV0or9YfktozNYuWdWQWbT+cg1CtlJQJP+mw8YVCCak6htDXYp6PsDacSkeYwMjSm+RWidSd9fhHNSt5h/TFb9EqWwh3LoczI6JDjbqgDzhXAYBmNqa5HRFm0WRE0DOzQ1WnZPc/YtIXfheqf5IKFcdVD1X1UnOg+JCFzJSkj3ziTS3Se0AeXUdIf0ZHIGIQss/LhlSxSPfTO1FysxXSS5plQYUR/9m0WoxDcSF5gt9q0Amlp5Nsh1</vt:lpwstr>
  </property>
  <property fmtid="{D5CDD505-2E9C-101B-9397-08002B2CF9AE}" pid="82" name="x1ye=80">
    <vt:lpwstr>Hr0/V80oRV0TuYp3usgnwRaZnwnuetGPm1q+8nQpDOINM0XS4ibNkU5QStvDPLj/Bag98FjwICdWxqv+40qaUF6FMcq1RPj84TahUzjkPBnYu/BbNCrWZxeJh4YrEtt05Vqo0yBMtWKnWyaLMEIL8QEiKcfLtfUuLwpSnjdV3E9RCW8jc47EYQdW3/qbFEHPqBmE0vDKgUEXHO6bv/g+sC/ZeCK0VC7l0XfBeJWqSKPOJUAI5ABsM2IEjB4SRnw</vt:lpwstr>
  </property>
  <property fmtid="{D5CDD505-2E9C-101B-9397-08002B2CF9AE}" pid="83" name="x1ye=81">
    <vt:lpwstr>waFzXnW/6Sl/2ftQiiM83v/2rk+XjoDiFqMQ8IZYKQlVg6fvpy/UauSSV1AxQ7lRWDrTHbFs5QmUsxZa87elXjRFaZokBENubw7VgSfLSKcNqmUolT8WqKfX6SHpnfWXZ/hZbOzSsXYPkDI52SQX9dXzB1BGSj5VuBA2GJQEjY0Oc5+JmG5fe83wv62KXuxlIqtfe1Q96W40ag1bX2ggQi7F6ZTaN3P7Q5ChquD6N6wRAX0pl++Zl4+br3J8bwx</vt:lpwstr>
  </property>
  <property fmtid="{D5CDD505-2E9C-101B-9397-08002B2CF9AE}" pid="84" name="x1ye=82">
    <vt:lpwstr>EzSjxg3EdeBySdj9FD7pKgZBtjNiSW1at50NMbyMmPUcEfyrOKsm3vjZNgB5oaH5hy7iED0hxye8QY9fv9lAMbr0nDBAHN63Yoi2R0e6n1UR58Obn6YiGKjuWjkxqr5g7pxWyMezzPjEXF+KHgmIpyYOQPclzB9FmZwewdSyualwMgjqJgs6kOtKdgWP5eSGJ7ZWMWRpfMDoyU67i3O+jGgyRaZKgxAGW7NDFC02w4X4hLAKRUfmU9tCxAkBnRM</vt:lpwstr>
  </property>
  <property fmtid="{D5CDD505-2E9C-101B-9397-08002B2CF9AE}" pid="85" name="x1ye=83">
    <vt:lpwstr>Vo4Y09Z/Q47ZpDh4bNYSiS23XsojAGoXYOQYzw0fweua+807suWamue7ec9RC87PUhGBYY7LUUeB5WKKmpLwAVG1Sqi9qFE0vClosPGNkst1TC8zTYA9pyuGyP7GHp5ATqV1dTEFv4oMhFQDQv+64pDSO91g2U4De3vhKjQKYnkG2rx8ma6s4vrjka2+ppqT/ohlR0qdIdrPfWDN2nSl5bx3SehsBdIrLS58vNCPunzYMS2ZfJ10oPUpDwn5ncN</vt:lpwstr>
  </property>
  <property fmtid="{D5CDD505-2E9C-101B-9397-08002B2CF9AE}" pid="86" name="x1ye=84">
    <vt:lpwstr>7L77SEWPIh44APCqilw9E5zwTbIa671sGOin+n6pfY5TVBv39etZ/bReJkfyjoqcGhGEoxeDVSTFWJLANz9JKWIWmLB8D9F9FfG4m+tXwcas2mJFC6DOdiaAPrUEPg9ESy9VvJ598l+FAPlt0sfjAyJc4YQXoFyW0Hf3yweMzRdZdjRbiP9WwBSsArJK43Fk0dc6ah5IjxfGCGJqQXCL2Fc+qecQ+iu6TPotR/dcavk9vEASCrJCkVz/TQrazMw</vt:lpwstr>
  </property>
  <property fmtid="{D5CDD505-2E9C-101B-9397-08002B2CF9AE}" pid="87" name="x1ye=85">
    <vt:lpwstr>fibLifEspdYWsfyKHJ8drPy9mTXz8Gn++bUZZ/IkGdBLH+tx0X5szf6CGm0mi2TM28H27hvn+wwOaw26kDFIhDPKnafcInPgfdzXbYjhgBJW/xXge7YsQDhkpjmxol+B+Ny80SKvsfvSJx0blt+szgXAU5xsNahE6kX1tPXnWmAM7zdMxP+tVOjs6X18ssU1NQ7FuGX5oXxrM96BY+JwqNa2TOEx/uZW9XXK5+nzaQGfS8XXOxpIUUtjeo7E9Gn</vt:lpwstr>
  </property>
  <property fmtid="{D5CDD505-2E9C-101B-9397-08002B2CF9AE}" pid="88" name="x1ye=86">
    <vt:lpwstr>9ksq9pbDDlvavL7czyS0TSKxfJg8YQrnzps2nDModa1uYlbDDaT+4d0UvqUJ4jL8ae721nRvrsciQO76YKxoEnkeOmO6Px/9covZ5a09rF8fx639OPM90jni9Hm6Czu4O0QwXEU9mJU6gz+nkBEBU3nkqhDyaUreXwXcMyE1LhzHbppyVCnjk2Kv7te42+pPUpxtmFq3BbIL3sQjBl5PSum+o003wcd3rKza39CW/vhuxckBDZak+qDT4L2eMQt</vt:lpwstr>
  </property>
  <property fmtid="{D5CDD505-2E9C-101B-9397-08002B2CF9AE}" pid="89" name="x1ye=87">
    <vt:lpwstr>xLDOfOxklvqmCQ8W83nd5pk8WfDYMOM8HWc9I0tOQmS4Q/QSFeC8c5pEdEhQ9EQcB5If8/8hXU8NayGPKuiGZIdGbA+q8n14aEpdnszN9lEbjcB1u7zm0c8ni1mmL51PmUg9coEV/yUqdbgWX3ASUN/tFcIH3WWbT0IvonNk5LKJeb4IUcYwKv8eAe7poRD8PfC/98jQzQvxUYSRsvZrgDGIIfHjX6EEmfmNMTgajjHsg2fyaENxGA6DAYpxJJ+</vt:lpwstr>
  </property>
  <property fmtid="{D5CDD505-2E9C-101B-9397-08002B2CF9AE}" pid="90" name="x1ye=88">
    <vt:lpwstr>NJAEX5lg9ISx/Jwx2FYcruLZM3sb6nngOf63tVTuI09AgwxMdt47q1XZMIpT77GXjvSjuAy7otMvElnolRoUJUZqJiR4FdVE/DH51P6MD6jXUY7ZYHikmUPsGuHuRHZLQdMTEOAWIT8w6+T8vB8UEj+/SDWW8T227SuzJHhyru9kOc8iNRoernoXwI1OeVGy9TN/1a1VS1P9ajRQZFVXMvOLI66sEPmf6dEz8SVg/SZ5eJFJc+X0OUV+thVoesZ</vt:lpwstr>
  </property>
  <property fmtid="{D5CDD505-2E9C-101B-9397-08002B2CF9AE}" pid="91" name="x1ye=89">
    <vt:lpwstr>HCY36w36lYQlaChZ28lOVE3uLWmGYbEp+8iq37v1abLWWObLWfsgPSAFWh7QfAXtzcLNz8FW/FZRdZbw84Pattr2dfEQ8WJfam3sRpP8/RBMJ0TnmkYePtF7juIhl0LlR32WqXgrAk2pQxGUmRuVkySO/+iMkjFDqd9ZIUafSQXkw1mW8FrQMDWdOo+trxD1e7WcPFhBrxlP1CRDzHjO3kabYHINxR5FkfWFqXNHMFpF7zRsEdgMeC42kHC1Sib</vt:lpwstr>
  </property>
  <property fmtid="{D5CDD505-2E9C-101B-9397-08002B2CF9AE}" pid="92" name="x1ye=9">
    <vt:lpwstr>bfV3LokJ9reHcRa37dvUhAg8A29aOUUSt92qIjH0XlNvE6S1eGN4vxBRJ1NKpdnFdGKE9HhJLlCMsKVYOz43gdTzOMKUQSwj27M6zBgbNi+OmlmBwYdZ+QK3a/Hy+mzYj5QKn7uvw88pd2ggFYlnW318CWBS9bwyHULero3ix69BZuQm8peSir81j0b0x+o6h7jh5KZu8u1kHNAAUKRyffOe2W3slR49GCyfEjgGgBvdlb8dYxAHSlAGr4Pm1mF</vt:lpwstr>
  </property>
  <property fmtid="{D5CDD505-2E9C-101B-9397-08002B2CF9AE}" pid="93" name="x1ye=90">
    <vt:lpwstr>2GsP+afe2ByMt24jGMh55HPtG0gsOvqKATmxnZWNG0sHruwtOj2X1IFxqCummFML0bZ1hSuZnQfAbyl0JrY2HLU0YGvW4YNoeNRi0ifLVXwQztHTC5/AzW8udkFMXiFgyNdDLTJdn1r8cXM3ATnm1rASqOUxFr9Q17gkKIBWEtRXEFBEaJhU0OnbtpZ07CBaEjgv9t7bwZ9mR3I1CyqAFHwoKXUGJJGppSSzpZBHi/kZS8E+wuvb20ps1Hbkk2P</vt:lpwstr>
  </property>
  <property fmtid="{D5CDD505-2E9C-101B-9397-08002B2CF9AE}" pid="94" name="x1ye=91">
    <vt:lpwstr>nHfXmKlv1uWGbM5zqbuvAhKX3avrsDvZwqrjYTfZj8c7iDeloZTgH3+AdKropTgWQAA</vt:lpwstr>
  </property>
</Properties>
</file>